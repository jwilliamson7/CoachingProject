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81EB" w14:textId="77777777" w:rsidR="008248B4" w:rsidRDefault="00694F59" w:rsidP="00694F59">
      <w:pPr>
        <w:pStyle w:val="TitleIJCSS"/>
      </w:pPr>
      <w:r>
        <w:t>Title</w:t>
      </w:r>
    </w:p>
    <w:p w14:paraId="49661612" w14:textId="77777777" w:rsidR="008248B4" w:rsidRDefault="008248B4" w:rsidP="00AF1C3F">
      <w:pPr>
        <w:pStyle w:val="AuthorsInstIJCSS"/>
      </w:pPr>
      <w:r>
        <w:t>Author(s)</w:t>
      </w:r>
    </w:p>
    <w:p w14:paraId="6C699A8F" w14:textId="77777777" w:rsidR="008248B4" w:rsidRDefault="008248B4" w:rsidP="00AF1C3F">
      <w:pPr>
        <w:pStyle w:val="AuthorsInstIJCSS"/>
      </w:pPr>
      <w:r>
        <w:t>Institution(s)</w:t>
      </w:r>
    </w:p>
    <w:p w14:paraId="2A5B60FA" w14:textId="77777777" w:rsidR="008248B4" w:rsidRDefault="008248B4" w:rsidP="008248B4">
      <w:pPr>
        <w:rPr>
          <w:lang w:val="en-GB"/>
        </w:rPr>
      </w:pPr>
    </w:p>
    <w:p w14:paraId="0EA42892" w14:textId="77777777" w:rsidR="008248B4" w:rsidRDefault="008248B4" w:rsidP="00AF1C3F">
      <w:pPr>
        <w:pStyle w:val="AbstractHeaderIJCSS"/>
      </w:pPr>
      <w:r>
        <w:t>Abstract</w:t>
      </w:r>
    </w:p>
    <w:p w14:paraId="4AB52309" w14:textId="77777777" w:rsidR="008248B4" w:rsidRPr="00AF1C3F" w:rsidRDefault="00A62C64" w:rsidP="00AF1C3F">
      <w:pPr>
        <w:pStyle w:val="AbstractTextIJCSS"/>
      </w:pPr>
      <w:r>
        <w:t xml:space="preserve">Write your abstract here. </w:t>
      </w:r>
      <w:r w:rsidR="008248B4" w:rsidRPr="00C9022F">
        <w:t>The abs</w:t>
      </w:r>
      <w:r>
        <w:t>tract must not exceed 200 words.</w:t>
      </w:r>
      <w:r w:rsidR="00CC1AE9">
        <w:t xml:space="preserve"> Read the </w:t>
      </w:r>
      <w:r w:rsidR="00632728">
        <w:t>“Guidlelines for Authors”</w:t>
      </w:r>
      <w:r w:rsidR="00CC1AE9">
        <w:t xml:space="preserve"> for a detailed description of the rules for content, font, style and quotation.</w:t>
      </w:r>
      <w:r w:rsidR="000A58E5">
        <w:t xml:space="preserve"> Use the style sheets of this template in order to format your article.</w:t>
      </w:r>
    </w:p>
    <w:p w14:paraId="220DDA60" w14:textId="77777777" w:rsidR="008248B4" w:rsidRDefault="00A62C64" w:rsidP="00AF1C3F">
      <w:pPr>
        <w:pStyle w:val="KeywordsIJCSS"/>
      </w:pPr>
      <w:r>
        <w:t>Key</w:t>
      </w:r>
      <w:r w:rsidR="003B679C">
        <w:t>words: IJCSS, Template, Guidelines</w:t>
      </w:r>
      <w:r w:rsidR="008248B4">
        <w:t xml:space="preserve"> </w:t>
      </w:r>
      <w:r w:rsidR="003B679C">
        <w:t>(</w:t>
      </w:r>
      <w:r w:rsidR="008248B4">
        <w:t>Up to 5</w:t>
      </w:r>
      <w:r w:rsidR="003B679C">
        <w:t>)</w:t>
      </w:r>
    </w:p>
    <w:p w14:paraId="087F6102" w14:textId="77777777" w:rsidR="008248B4" w:rsidRDefault="008248B4" w:rsidP="00A62C64">
      <w:pPr>
        <w:pStyle w:val="SectionHeadingIJCSS"/>
      </w:pPr>
      <w:r>
        <w:t>Introduction</w:t>
      </w:r>
      <w:r w:rsidR="00B13A74">
        <w:t xml:space="preserve"> (style sheet “Section_Heading_IJCSS”)</w:t>
      </w:r>
    </w:p>
    <w:p w14:paraId="19B92BD2" w14:textId="77777777" w:rsidR="00A62C64" w:rsidRPr="00A62C64" w:rsidRDefault="00057B19" w:rsidP="00A62C64">
      <w:pPr>
        <w:pStyle w:val="TextSectionsIJCSS"/>
      </w:pPr>
      <w:r>
        <w:t>Write your introduction here</w:t>
      </w:r>
      <w:r w:rsidR="00B13A74">
        <w:t xml:space="preserve"> (style sheet “Text_Section_IJCSS)</w:t>
      </w:r>
      <w:r>
        <w:t>.</w:t>
      </w:r>
    </w:p>
    <w:p w14:paraId="6FD2E390" w14:textId="77777777" w:rsidR="008248B4" w:rsidRDefault="008248B4" w:rsidP="00AF1C3F">
      <w:pPr>
        <w:pStyle w:val="SectionHeadingIJCSS"/>
      </w:pPr>
      <w:r>
        <w:t>Methods</w:t>
      </w:r>
    </w:p>
    <w:p w14:paraId="08710812" w14:textId="77777777" w:rsidR="00A62C64" w:rsidRPr="00A62C64" w:rsidRDefault="00237DFA" w:rsidP="00A62C64">
      <w:pPr>
        <w:pStyle w:val="TextSectionsIJCSS"/>
      </w:pPr>
      <w:r>
        <w:t>Write your methods here.</w:t>
      </w:r>
    </w:p>
    <w:p w14:paraId="734F5EA5" w14:textId="77777777" w:rsidR="003B679C" w:rsidRDefault="003B679C" w:rsidP="00315A06">
      <w:pPr>
        <w:pStyle w:val="SubsectionHeadingIJCSS"/>
      </w:pPr>
      <w:r>
        <w:t>Example Subsection</w:t>
      </w:r>
      <w:r w:rsidR="00B13A74">
        <w:t xml:space="preserve"> (style sheet “Subsection_Heading_IJCSS”)</w:t>
      </w:r>
    </w:p>
    <w:p w14:paraId="46EEE46A" w14:textId="5F08083B" w:rsidR="00E15166" w:rsidRDefault="00C04AD7" w:rsidP="00315A06">
      <w:pPr>
        <w:pStyle w:val="TextSectionsIJCSS"/>
        <w:jc w:val="center"/>
        <w:rPr>
          <w:noProof/>
        </w:rPr>
      </w:pPr>
      <w:r w:rsidRPr="00FF6C8A">
        <w:rPr>
          <w:noProof/>
        </w:rPr>
        <w:drawing>
          <wp:inline distT="0" distB="0" distL="0" distR="0" wp14:anchorId="3298291A" wp14:editId="722DB866">
            <wp:extent cx="4552950" cy="3168650"/>
            <wp:effectExtent l="0" t="0" r="0" b="0"/>
            <wp:docPr id="1"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2950" cy="3168650"/>
                    </a:xfrm>
                    <a:prstGeom prst="rect">
                      <a:avLst/>
                    </a:prstGeom>
                    <a:noFill/>
                    <a:ln>
                      <a:noFill/>
                    </a:ln>
                  </pic:spPr>
                </pic:pic>
              </a:graphicData>
            </a:graphic>
          </wp:inline>
        </w:drawing>
      </w:r>
    </w:p>
    <w:p w14:paraId="55BD95BE" w14:textId="77777777" w:rsidR="00315A06" w:rsidRPr="00E15166" w:rsidRDefault="00315A06" w:rsidP="00315A06">
      <w:pPr>
        <w:pStyle w:val="FigureTextIJCSS"/>
        <w:rPr>
          <w:lang w:eastAsia="de-AT"/>
        </w:rPr>
      </w:pPr>
      <w:r>
        <w:rPr>
          <w:lang w:eastAsia="de-AT"/>
        </w:rPr>
        <w:t xml:space="preserve">Figure 1. </w:t>
      </w:r>
      <w:r w:rsidRPr="00315A06">
        <w:rPr>
          <w:lang w:eastAsia="de-AT"/>
        </w:rPr>
        <w:t>Phase plot of a fictitious time series P30(t) (chart in the upper right). From the phase plots the states of the system as stable patterns (St1 and St2) as well as the phase transition (PT) are identifiable.</w:t>
      </w:r>
    </w:p>
    <w:p w14:paraId="65266EB1" w14:textId="77777777" w:rsidR="00315A06" w:rsidRPr="00936CDA" w:rsidRDefault="00315A06" w:rsidP="00315A06">
      <w:pPr>
        <w:pStyle w:val="SubsubsectionHeadingIJCSS"/>
        <w:rPr>
          <w:lang w:val="en-US"/>
        </w:rPr>
      </w:pPr>
      <w:r w:rsidRPr="00936CDA">
        <w:rPr>
          <w:lang w:val="en-US"/>
        </w:rPr>
        <w:lastRenderedPageBreak/>
        <w:t>Example Subsubsection</w:t>
      </w:r>
      <w:r w:rsidR="005D6D91" w:rsidRPr="00936CDA">
        <w:rPr>
          <w:lang w:val="en-US"/>
        </w:rPr>
        <w:t xml:space="preserve"> (style sheet </w:t>
      </w:r>
      <w:r w:rsidR="00936CDA">
        <w:rPr>
          <w:lang w:val="en-US"/>
        </w:rPr>
        <w:t>“</w:t>
      </w:r>
      <w:r w:rsidR="00936CDA" w:rsidRPr="00936CDA">
        <w:rPr>
          <w:lang w:val="en-US"/>
        </w:rPr>
        <w:t>Subsubsection_Heading_IJCSS“)</w:t>
      </w:r>
    </w:p>
    <w:p w14:paraId="0E715FE2" w14:textId="77777777" w:rsidR="005829F1" w:rsidRDefault="005829F1" w:rsidP="005829F1">
      <w:pPr>
        <w:pStyle w:val="TextSectionsIJCSS"/>
      </w:pPr>
      <w:r>
        <w:t>Example text</w:t>
      </w:r>
      <w:r w:rsidR="00901D19">
        <w:t xml:space="preserve"> </w:t>
      </w:r>
      <w:r>
        <w:t>section.</w:t>
      </w:r>
    </w:p>
    <w:p w14:paraId="2E7823F0" w14:textId="77777777" w:rsidR="009D652A" w:rsidRDefault="009D652A" w:rsidP="009D652A">
      <w:pPr>
        <w:pStyle w:val="SectionHeadingIJCSS"/>
      </w:pPr>
      <w:r>
        <w:t>Results</w:t>
      </w:r>
    </w:p>
    <w:p w14:paraId="520788ED" w14:textId="77777777" w:rsidR="009D652A" w:rsidRPr="005829F1" w:rsidRDefault="009D652A" w:rsidP="005829F1">
      <w:pPr>
        <w:pStyle w:val="TextSectionsIJCSS"/>
      </w:pPr>
      <w:r>
        <w:t>Write your results here.</w:t>
      </w:r>
    </w:p>
    <w:p w14:paraId="061CC4AB" w14:textId="77777777" w:rsidR="00A62C64" w:rsidRDefault="00A62C64" w:rsidP="00A62C64">
      <w:pPr>
        <w:pStyle w:val="SectionHeadingIJCSS"/>
      </w:pPr>
      <w:r w:rsidRPr="00FF6C8A">
        <w:t>Discussion</w:t>
      </w:r>
    </w:p>
    <w:p w14:paraId="18B17C10" w14:textId="77777777" w:rsidR="00A62C64" w:rsidRPr="00A62C64" w:rsidRDefault="00237DFA" w:rsidP="00A62C64">
      <w:pPr>
        <w:pStyle w:val="TextSectionsIJCSS"/>
      </w:pPr>
      <w:r>
        <w:t>Write your discussion here.</w:t>
      </w:r>
    </w:p>
    <w:p w14:paraId="6BF11E2B" w14:textId="77777777" w:rsidR="00A62C64" w:rsidRDefault="00054967" w:rsidP="00A62C64">
      <w:pPr>
        <w:pStyle w:val="SectionHeadingIJCSS"/>
      </w:pPr>
      <w:r>
        <w:t>Conclusion</w:t>
      </w:r>
    </w:p>
    <w:p w14:paraId="1C1F45D8" w14:textId="77777777" w:rsidR="00A62C64" w:rsidRPr="00A62C64" w:rsidRDefault="00DD2BE3" w:rsidP="00A62C64">
      <w:pPr>
        <w:pStyle w:val="TextSectionsIJCSS"/>
      </w:pPr>
      <w:r>
        <w:t>Write your conclusion</w:t>
      </w:r>
      <w:r w:rsidR="00237DFA">
        <w:t xml:space="preserve"> here.</w:t>
      </w:r>
    </w:p>
    <w:p w14:paraId="76C72A6F" w14:textId="77777777" w:rsidR="008248B4" w:rsidRDefault="008248B4" w:rsidP="008248B4">
      <w:pPr>
        <w:pStyle w:val="Heading1"/>
        <w:rPr>
          <w:lang w:val="en-GB"/>
        </w:rPr>
      </w:pPr>
      <w:r>
        <w:rPr>
          <w:lang w:val="en-GB"/>
        </w:rPr>
        <w:t>References</w:t>
      </w:r>
    </w:p>
    <w:p w14:paraId="51B3E2A7" w14:textId="77777777" w:rsidR="00424F31" w:rsidRDefault="00A75FCC" w:rsidP="00424F31">
      <w:pPr>
        <w:pStyle w:val="TextSectionsIJCSS"/>
      </w:pPr>
      <w:r>
        <w:t xml:space="preserve">Use the </w:t>
      </w:r>
      <w:r w:rsidRPr="00FF6C8A">
        <w:t>APA Style Sixth Edition (short: “APA 6</w:t>
      </w:r>
      <w:r w:rsidRPr="00FF6C8A">
        <w:rPr>
          <w:vertAlign w:val="superscript"/>
        </w:rPr>
        <w:t>th</w:t>
      </w:r>
      <w:r w:rsidRPr="00FF6C8A">
        <w:t xml:space="preserve"> ed.”)</w:t>
      </w:r>
      <w:r>
        <w:t xml:space="preserve"> </w:t>
      </w:r>
      <w:r w:rsidR="00853144">
        <w:t xml:space="preserve">and the style sheet “References_IJCSS” </w:t>
      </w:r>
      <w:r>
        <w:t>to quote your literature.</w:t>
      </w:r>
      <w:r w:rsidR="004D3758">
        <w:t xml:space="preserve"> </w:t>
      </w:r>
      <w:r w:rsidR="009D652A">
        <w:t>An</w:t>
      </w:r>
      <w:r w:rsidR="004D3758">
        <w:t xml:space="preserve"> example </w:t>
      </w:r>
      <w:r w:rsidR="009D652A">
        <w:t>for a journal article is listed below.</w:t>
      </w:r>
      <w:r w:rsidR="00445ABE">
        <w:t xml:space="preserve"> For further details refer to the guidelines.</w:t>
      </w:r>
    </w:p>
    <w:p w14:paraId="7D0B0418" w14:textId="77777777" w:rsidR="00424F31" w:rsidRDefault="00424F31" w:rsidP="00424F31">
      <w:pPr>
        <w:pStyle w:val="ReferencesIJCSS"/>
      </w:pPr>
      <w:r w:rsidRPr="000C3963">
        <w:t xml:space="preserve">Lees, A., Graham-Smith, P., &amp; Fowler, N. (1994). A biomechanical analysis of the last stride, touchdown, and takeoff characteristics of the mens long jump. </w:t>
      </w:r>
      <w:r>
        <w:rPr>
          <w:i/>
          <w:iCs/>
        </w:rPr>
        <w:t>Journal of applied biomechanics</w:t>
      </w:r>
      <w:r>
        <w:t xml:space="preserve">, </w:t>
      </w:r>
      <w:r>
        <w:rPr>
          <w:i/>
          <w:iCs/>
        </w:rPr>
        <w:t>10</w:t>
      </w:r>
      <w:r>
        <w:t>(1), 61–78.</w:t>
      </w:r>
    </w:p>
    <w:p w14:paraId="2AA90E59" w14:textId="77777777" w:rsidR="00424F31" w:rsidRPr="008248B4" w:rsidRDefault="00424F31" w:rsidP="00424F31">
      <w:pPr>
        <w:pStyle w:val="TextSectionsIJCSS"/>
      </w:pPr>
    </w:p>
    <w:sectPr w:rsidR="00424F31" w:rsidRPr="008248B4" w:rsidSect="00D64925">
      <w:headerReference w:type="default" r:id="rId8"/>
      <w:footerReference w:type="default" r:id="rId9"/>
      <w:headerReference w:type="first" r:id="rId10"/>
      <w:footerReference w:type="first" r:id="rId11"/>
      <w:footnotePr>
        <w:numRestart w:val="eachSect"/>
      </w:footnotePr>
      <w:endnotePr>
        <w:numRestart w:val="eachSect"/>
      </w:endnotePr>
      <w:pgSz w:w="11907" w:h="16839" w:code="9"/>
      <w:pgMar w:top="1622" w:right="1440" w:bottom="1440" w:left="1440" w:header="720" w:footer="72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75D6" w14:textId="77777777" w:rsidR="00F07C80" w:rsidRDefault="00F07C80">
      <w:r>
        <w:separator/>
      </w:r>
    </w:p>
  </w:endnote>
  <w:endnote w:type="continuationSeparator" w:id="0">
    <w:p w14:paraId="5CE9F5DC" w14:textId="77777777" w:rsidR="00F07C80" w:rsidRDefault="00F07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FangSong_GB2312">
    <w:charset w:val="86"/>
    <w:family w:val="modern"/>
    <w:pitch w:val="fixed"/>
    <w:sig w:usb0="800002BF" w:usb1="38CF7CFA"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MS Mincho"/>
    <w:charset w:val="80"/>
    <w:family w:val="auto"/>
    <w:pitch w:val="variable"/>
    <w:sig w:usb0="00000000" w:usb1="00000000" w:usb2="07040001" w:usb3="00000000" w:csb0="00020000" w:csb1="00000000"/>
  </w:font>
  <w:font w:name="DengXian">
    <w:altName w:val="等线"/>
    <w:panose1 w:val="02010600030101010101"/>
    <w:charset w:val="86"/>
    <w:family w:val="modern"/>
    <w:pitch w:val="fixed"/>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28DC" w14:textId="77777777" w:rsidR="003C2E77" w:rsidRDefault="003C2E77" w:rsidP="00121471">
    <w:pPr>
      <w:pStyle w:val="Footer"/>
      <w:pBdr>
        <w:top w:val="single" w:sz="4" w:space="1" w:color="auto"/>
      </w:pBdr>
      <w:ind w:right="70"/>
      <w:jc w:val="right"/>
      <w:rPr>
        <w:lang w:val="en-GB"/>
      </w:rPr>
    </w:pPr>
    <w:r>
      <w:rPr>
        <w:rStyle w:val="PageNumber"/>
      </w:rPr>
      <w:fldChar w:fldCharType="begin"/>
    </w:r>
    <w:r>
      <w:rPr>
        <w:rStyle w:val="PageNumber"/>
        <w:lang w:val="en-GB"/>
      </w:rPr>
      <w:instrText xml:space="preserve"> PAGE </w:instrText>
    </w:r>
    <w:r>
      <w:rPr>
        <w:rStyle w:val="PageNumber"/>
      </w:rPr>
      <w:fldChar w:fldCharType="separate"/>
    </w:r>
    <w:r w:rsidR="00057B19">
      <w:rPr>
        <w:rStyle w:val="PageNumber"/>
        <w:noProof/>
        <w:lang w:val="en-GB"/>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25676" w14:textId="77777777" w:rsidR="003C2E77" w:rsidRDefault="003C2E77">
    <w:pPr>
      <w:pStyle w:val="Footer"/>
      <w:pBdr>
        <w:top w:val="single" w:sz="4" w:space="1" w:color="auto"/>
      </w:pBdr>
      <w:jc w:val="right"/>
      <w:rPr>
        <w:lang w:val="en-GB"/>
      </w:rPr>
    </w:pPr>
    <w:r>
      <w:rPr>
        <w:rStyle w:val="PageNumber"/>
      </w:rPr>
      <w:fldChar w:fldCharType="begin"/>
    </w:r>
    <w:r>
      <w:rPr>
        <w:rStyle w:val="PageNumber"/>
      </w:rPr>
      <w:instrText xml:space="preserve"> PAGE </w:instrText>
    </w:r>
    <w:r>
      <w:rPr>
        <w:rStyle w:val="PageNumber"/>
      </w:rPr>
      <w:fldChar w:fldCharType="separate"/>
    </w:r>
    <w:r w:rsidR="00057B19">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E0D76" w14:textId="77777777" w:rsidR="00F07C80" w:rsidRDefault="00F07C80">
      <w:r>
        <w:separator/>
      </w:r>
    </w:p>
  </w:footnote>
  <w:footnote w:type="continuationSeparator" w:id="0">
    <w:p w14:paraId="4AB45CA7" w14:textId="77777777" w:rsidR="00F07C80" w:rsidRDefault="00F07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F080" w14:textId="77777777" w:rsidR="003C2E77" w:rsidRDefault="003C2E77">
    <w:pPr>
      <w:pStyle w:val="Header"/>
      <w:pBdr>
        <w:bottom w:val="single" w:sz="6" w:space="1" w:color="auto"/>
      </w:pBdr>
      <w:tabs>
        <w:tab w:val="clear" w:pos="4536"/>
        <w:tab w:val="clear" w:pos="9072"/>
        <w:tab w:val="right" w:pos="9000"/>
      </w:tabs>
      <w:rPr>
        <w:lang w:val="en-GB"/>
      </w:rPr>
    </w:pPr>
    <w:r>
      <w:rPr>
        <w:sz w:val="20"/>
        <w:lang w:val="en-GB"/>
      </w:rPr>
      <w:t xml:space="preserve">International Journal of Computer Science in Sport – Volume </w:t>
    </w:r>
    <w:r w:rsidR="009D652A">
      <w:rPr>
        <w:sz w:val="20"/>
        <w:lang w:val="en-GB"/>
      </w:rPr>
      <w:t>xx</w:t>
    </w:r>
    <w:r>
      <w:rPr>
        <w:sz w:val="20"/>
        <w:lang w:val="en-GB"/>
      </w:rPr>
      <w:t>/20</w:t>
    </w:r>
    <w:r w:rsidR="009D652A">
      <w:rPr>
        <w:sz w:val="20"/>
        <w:lang w:val="en-GB"/>
      </w:rPr>
      <w:t>xx</w:t>
    </w:r>
    <w:r>
      <w:rPr>
        <w:sz w:val="20"/>
        <w:lang w:val="en-GB"/>
      </w:rPr>
      <w:t xml:space="preserve">/Edition </w:t>
    </w:r>
    <w:r w:rsidR="009D652A">
      <w:rPr>
        <w:sz w:val="20"/>
        <w:lang w:val="en-GB"/>
      </w:rPr>
      <w:t>x</w:t>
    </w:r>
    <w:r>
      <w:rPr>
        <w:sz w:val="20"/>
        <w:lang w:val="en-GB"/>
      </w:rPr>
      <w:tab/>
      <w:t>www.iacss.org</w:t>
    </w:r>
  </w:p>
  <w:p w14:paraId="2B173C9D" w14:textId="77777777" w:rsidR="003C2E77" w:rsidRDefault="003C2E77">
    <w:pPr>
      <w:pStyle w:val="Header"/>
      <w:jc w:val="right"/>
      <w:rPr>
        <w:lang w:val="en-US"/>
      </w:rPr>
    </w:pPr>
    <w:r>
      <w:rPr>
        <w:lang w:val="en-US"/>
      </w:rPr>
      <w:tab/>
    </w:r>
    <w:r>
      <w:rPr>
        <w:lang w:val="en-US"/>
      </w:rPr>
      <w:tab/>
    </w:r>
  </w:p>
  <w:p w14:paraId="357D0BE8" w14:textId="77777777" w:rsidR="003C2E77" w:rsidRDefault="003C2E77">
    <w:pPr>
      <w:pStyle w:val="Header"/>
      <w:jc w:val="right"/>
      <w:rPr>
        <w:i/>
        <w:iCs/>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E737" w14:textId="77777777" w:rsidR="009D652A" w:rsidRDefault="009D652A" w:rsidP="009D652A">
    <w:pPr>
      <w:pStyle w:val="Header"/>
      <w:pBdr>
        <w:bottom w:val="single" w:sz="6" w:space="1" w:color="auto"/>
      </w:pBdr>
      <w:tabs>
        <w:tab w:val="clear" w:pos="4536"/>
        <w:tab w:val="clear" w:pos="9072"/>
        <w:tab w:val="right" w:pos="9000"/>
      </w:tabs>
      <w:rPr>
        <w:lang w:val="en-GB"/>
      </w:rPr>
    </w:pPr>
    <w:r>
      <w:rPr>
        <w:sz w:val="20"/>
        <w:lang w:val="en-GB"/>
      </w:rPr>
      <w:t>International Journal of Computer Science in Sport – Volume xx/20xx/Edition x</w:t>
    </w:r>
    <w:r>
      <w:rPr>
        <w:sz w:val="20"/>
        <w:lang w:val="en-GB"/>
      </w:rPr>
      <w:tab/>
      <w:t>www.iacss.org</w:t>
    </w:r>
  </w:p>
  <w:p w14:paraId="3FB0019F" w14:textId="77777777" w:rsidR="009D652A" w:rsidRDefault="009D652A" w:rsidP="009D652A">
    <w:pPr>
      <w:pStyle w:val="Header"/>
      <w:jc w:val="right"/>
      <w:rPr>
        <w:lang w:val="en-US"/>
      </w:rPr>
    </w:pPr>
    <w:r>
      <w:rPr>
        <w:lang w:val="en-US"/>
      </w:rPr>
      <w:tab/>
    </w:r>
    <w:r>
      <w:rPr>
        <w:lang w:val="en-US"/>
      </w:rPr>
      <w:tab/>
    </w:r>
  </w:p>
  <w:p w14:paraId="5E3B0607" w14:textId="77777777" w:rsidR="009D652A" w:rsidRPr="009D652A" w:rsidRDefault="009D652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FFFFFF7C"/>
    <w:multiLevelType w:val="singleLevel"/>
    <w:tmpl w:val="68C009FC"/>
    <w:lvl w:ilvl="0">
      <w:start w:val="1"/>
      <w:numFmt w:val="decimal"/>
      <w:pStyle w:val="ListNumber4"/>
      <w:lvlText w:val="%1."/>
      <w:lvlJc w:val="left"/>
      <w:pPr>
        <w:tabs>
          <w:tab w:val="num" w:pos="1492"/>
        </w:tabs>
        <w:ind w:left="1492" w:hanging="360"/>
      </w:pPr>
    </w:lvl>
  </w:abstractNum>
  <w:abstractNum w:abstractNumId="1" w15:restartNumberingAfterBreak="0">
    <w:nsid w:val="FFFFFF7D"/>
    <w:multiLevelType w:val="singleLevel"/>
    <w:tmpl w:val="41D4F2B4"/>
    <w:lvl w:ilvl="0">
      <w:start w:val="1"/>
      <w:numFmt w:val="decimal"/>
      <w:pStyle w:val="ListNumber3"/>
      <w:lvlText w:val="%1."/>
      <w:lvlJc w:val="left"/>
      <w:pPr>
        <w:tabs>
          <w:tab w:val="num" w:pos="1209"/>
        </w:tabs>
        <w:ind w:left="1209" w:hanging="360"/>
      </w:pPr>
    </w:lvl>
  </w:abstractNum>
  <w:abstractNum w:abstractNumId="2" w15:restartNumberingAfterBreak="0">
    <w:nsid w:val="FFFFFF7E"/>
    <w:multiLevelType w:val="singleLevel"/>
    <w:tmpl w:val="6876DB30"/>
    <w:lvl w:ilvl="0">
      <w:start w:val="1"/>
      <w:numFmt w:val="decimal"/>
      <w:pStyle w:val="ListNumber2"/>
      <w:lvlText w:val="%1."/>
      <w:lvlJc w:val="left"/>
      <w:pPr>
        <w:tabs>
          <w:tab w:val="num" w:pos="926"/>
        </w:tabs>
        <w:ind w:left="926" w:hanging="360"/>
      </w:pPr>
    </w:lvl>
  </w:abstractNum>
  <w:abstractNum w:abstractNumId="3" w15:restartNumberingAfterBreak="0">
    <w:nsid w:val="FFFFFF7F"/>
    <w:multiLevelType w:val="singleLevel"/>
    <w:tmpl w:val="A82669D4"/>
    <w:lvl w:ilvl="0">
      <w:start w:val="1"/>
      <w:numFmt w:val="decimal"/>
      <w:pStyle w:val="ListNumber"/>
      <w:lvlText w:val="%1."/>
      <w:lvlJc w:val="left"/>
      <w:pPr>
        <w:tabs>
          <w:tab w:val="num" w:pos="643"/>
        </w:tabs>
        <w:ind w:left="643" w:hanging="360"/>
      </w:pPr>
    </w:lvl>
  </w:abstractNum>
  <w:abstractNum w:abstractNumId="4" w15:restartNumberingAfterBreak="0">
    <w:nsid w:val="FFFFFF80"/>
    <w:multiLevelType w:val="singleLevel"/>
    <w:tmpl w:val="6AAEFC12"/>
    <w:lvl w:ilvl="0">
      <w:start w:val="1"/>
      <w:numFmt w:val="bullet"/>
      <w:pStyle w:val="ListBullet4"/>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84A10A"/>
    <w:lvl w:ilvl="0">
      <w:start w:val="1"/>
      <w:numFmt w:val="bullet"/>
      <w:pStyle w:val="ListBullet3"/>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0A12FE"/>
    <w:lvl w:ilvl="0">
      <w:start w:val="1"/>
      <w:numFmt w:val="bullet"/>
      <w:pStyle w:val="ListBullet2"/>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976D4BC"/>
    <w:lvl w:ilvl="0">
      <w:start w:val="1"/>
      <w:numFmt w:val="bullet"/>
      <w:pStyle w:val="List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E46380"/>
    <w:lvl w:ilvl="0">
      <w:start w:val="1"/>
      <w:numFmt w:val="decimal"/>
      <w:pStyle w:val="ListContinue5"/>
      <w:lvlText w:val="%1."/>
      <w:lvlJc w:val="left"/>
      <w:pPr>
        <w:tabs>
          <w:tab w:val="num" w:pos="360"/>
        </w:tabs>
        <w:ind w:left="360" w:hanging="360"/>
      </w:pPr>
    </w:lvl>
  </w:abstractNum>
  <w:abstractNum w:abstractNumId="9" w15:restartNumberingAfterBreak="0">
    <w:nsid w:val="FFFFFF89"/>
    <w:multiLevelType w:val="singleLevel"/>
    <w:tmpl w:val="5AB2E496"/>
    <w:lvl w:ilvl="0">
      <w:start w:val="1"/>
      <w:numFmt w:val="bullet"/>
      <w:pStyle w:val="Salutation"/>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5988DA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sz w:val="22"/>
        <w:szCs w:val="22"/>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00000001"/>
    <w:multiLevelType w:val="multilevel"/>
    <w:tmpl w:val="00000001"/>
    <w:name w:val="WW8StyleNum"/>
    <w:lvl w:ilvl="0">
      <w:numFmt w:val="bullet"/>
      <w:lvlText w:null="1"/>
      <w:lvlJc w:val="left"/>
      <w:pPr>
        <w:tabs>
          <w:tab w:val="num" w:pos="0"/>
        </w:tabs>
        <w:ind w:left="0" w:firstLine="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2"/>
    <w:multiLevelType w:val="multilevel"/>
    <w:tmpl w:val="00000002"/>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3"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rPr>
    </w:lvl>
  </w:abstractNum>
  <w:abstractNum w:abstractNumId="14" w15:restartNumberingAfterBreak="0">
    <w:nsid w:val="0000000E"/>
    <w:multiLevelType w:val="singleLevel"/>
    <w:tmpl w:val="0000000E"/>
    <w:name w:val="WW8Num14"/>
    <w:lvl w:ilvl="0">
      <w:start w:val="1"/>
      <w:numFmt w:val="bullet"/>
      <w:lvlText w:val=""/>
      <w:lvlJc w:val="left"/>
      <w:pPr>
        <w:tabs>
          <w:tab w:val="num" w:pos="0"/>
        </w:tabs>
        <w:ind w:left="720" w:hanging="360"/>
      </w:pPr>
      <w:rPr>
        <w:rFonts w:ascii="Symbol" w:hAnsi="Symbol"/>
      </w:rPr>
    </w:lvl>
  </w:abstractNum>
  <w:abstractNum w:abstractNumId="15"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6" w15:restartNumberingAfterBreak="0">
    <w:nsid w:val="03E1740E"/>
    <w:multiLevelType w:val="hybridMultilevel"/>
    <w:tmpl w:val="2486B1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0E867063"/>
    <w:multiLevelType w:val="hybridMultilevel"/>
    <w:tmpl w:val="6DA24168"/>
    <w:lvl w:ilvl="0" w:tplc="41826DF8">
      <w:start w:val="10"/>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37F2EF5"/>
    <w:multiLevelType w:val="multilevel"/>
    <w:tmpl w:val="7674B10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1EE274AE"/>
    <w:multiLevelType w:val="hybridMultilevel"/>
    <w:tmpl w:val="1034FF6C"/>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1F1B0765"/>
    <w:multiLevelType w:val="hybridMultilevel"/>
    <w:tmpl w:val="D7B0FA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595E39"/>
    <w:multiLevelType w:val="hybridMultilevel"/>
    <w:tmpl w:val="95BCE860"/>
    <w:lvl w:ilvl="0" w:tplc="6F0E0FAE">
      <w:start w:val="1"/>
      <w:numFmt w:val="bullet"/>
      <w:pStyle w:val="IJCSSHeaderZchn"/>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2E9068D"/>
    <w:multiLevelType w:val="hybridMultilevel"/>
    <w:tmpl w:val="380EDAC0"/>
    <w:lvl w:ilvl="0" w:tplc="F802121C">
      <w:numFmt w:val="bullet"/>
      <w:lvlText w:val="•"/>
      <w:lvlJc w:val="left"/>
      <w:pPr>
        <w:ind w:left="1429" w:hanging="720"/>
      </w:pPr>
      <w:rPr>
        <w:rFonts w:ascii="Times New Roman" w:eastAsia="Times New Roman" w:hAnsi="Times New Roman" w:cs="Times New Roman"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23" w15:restartNumberingAfterBreak="0">
    <w:nsid w:val="25350C23"/>
    <w:multiLevelType w:val="hybridMultilevel"/>
    <w:tmpl w:val="8B2461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2C724302"/>
    <w:multiLevelType w:val="hybridMultilevel"/>
    <w:tmpl w:val="CA70CD48"/>
    <w:lvl w:ilvl="0" w:tplc="4F6896DE">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5" w15:restartNumberingAfterBreak="0">
    <w:nsid w:val="2FE928B5"/>
    <w:multiLevelType w:val="hybridMultilevel"/>
    <w:tmpl w:val="9F1C72F4"/>
    <w:lvl w:ilvl="0" w:tplc="76BECCF4">
      <w:start w:val="1"/>
      <w:numFmt w:val="decimal"/>
      <w:pStyle w:val="BeschriftungTAB"/>
      <w:lvlText w:val="(%1)"/>
      <w:lvlJc w:val="left"/>
      <w:pPr>
        <w:tabs>
          <w:tab w:val="num" w:pos="454"/>
        </w:tabs>
        <w:ind w:left="454" w:hanging="454"/>
      </w:pPr>
      <w:rPr>
        <w:rFonts w:ascii="Times New Roman" w:hAnsi="Times New Roman" w:hint="default"/>
        <w:b w:val="0"/>
        <w:i w:val="0"/>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6" w15:restartNumberingAfterBreak="0">
    <w:nsid w:val="32D97A46"/>
    <w:multiLevelType w:val="hybridMultilevel"/>
    <w:tmpl w:val="43D0141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50410CE"/>
    <w:multiLevelType w:val="hybridMultilevel"/>
    <w:tmpl w:val="884442A8"/>
    <w:lvl w:ilvl="0" w:tplc="AFC0F3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9923B3"/>
    <w:multiLevelType w:val="singleLevel"/>
    <w:tmpl w:val="80E2BEAA"/>
    <w:lvl w:ilvl="0">
      <w:numFmt w:val="decimal"/>
      <w:lvlText w:val="%1"/>
      <w:legacy w:legacy="1" w:legacySpace="0" w:legacyIndent="0"/>
      <w:lvlJc w:val="left"/>
      <w:rPr>
        <w:rFonts w:ascii="System" w:hAnsi="System" w:hint="default"/>
      </w:rPr>
    </w:lvl>
  </w:abstractNum>
  <w:abstractNum w:abstractNumId="29" w15:restartNumberingAfterBreak="0">
    <w:nsid w:val="4534165A"/>
    <w:multiLevelType w:val="hybridMultilevel"/>
    <w:tmpl w:val="4EA43A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CD70731"/>
    <w:multiLevelType w:val="singleLevel"/>
    <w:tmpl w:val="4BC661CA"/>
    <w:lvl w:ilvl="0">
      <w:numFmt w:val="decimal"/>
      <w:lvlText w:val="%1"/>
      <w:legacy w:legacy="1" w:legacySpace="0" w:legacyIndent="0"/>
      <w:lvlJc w:val="left"/>
      <w:rPr>
        <w:rFonts w:ascii="Symbol" w:hAnsi="Symbol" w:hint="default"/>
      </w:rPr>
    </w:lvl>
  </w:abstractNum>
  <w:abstractNum w:abstractNumId="31" w15:restartNumberingAfterBreak="0">
    <w:nsid w:val="4F552A7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2CA5D8B"/>
    <w:multiLevelType w:val="hybridMultilevel"/>
    <w:tmpl w:val="9970F782"/>
    <w:lvl w:ilvl="0" w:tplc="403CCEAE">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542711E7"/>
    <w:multiLevelType w:val="hybridMultilevel"/>
    <w:tmpl w:val="15D0103E"/>
    <w:lvl w:ilvl="0" w:tplc="04070001">
      <w:start w:val="1"/>
      <w:numFmt w:val="bullet"/>
      <w:lvlText w:val=""/>
      <w:lvlJc w:val="left"/>
      <w:pPr>
        <w:tabs>
          <w:tab w:val="num" w:pos="780"/>
        </w:tabs>
        <w:ind w:left="780" w:hanging="360"/>
      </w:pPr>
      <w:rPr>
        <w:rFonts w:ascii="Symbol" w:hAnsi="Symbol" w:hint="default"/>
      </w:rPr>
    </w:lvl>
    <w:lvl w:ilvl="1" w:tplc="04070003" w:tentative="1">
      <w:start w:val="1"/>
      <w:numFmt w:val="bullet"/>
      <w:lvlText w:val="o"/>
      <w:lvlJc w:val="left"/>
      <w:pPr>
        <w:tabs>
          <w:tab w:val="num" w:pos="1500"/>
        </w:tabs>
        <w:ind w:left="1500" w:hanging="360"/>
      </w:pPr>
      <w:rPr>
        <w:rFonts w:ascii="Courier New" w:hAnsi="Courier New" w:cs="Courier New" w:hint="default"/>
      </w:rPr>
    </w:lvl>
    <w:lvl w:ilvl="2" w:tplc="04070005" w:tentative="1">
      <w:start w:val="1"/>
      <w:numFmt w:val="bullet"/>
      <w:lvlText w:val=""/>
      <w:lvlJc w:val="left"/>
      <w:pPr>
        <w:tabs>
          <w:tab w:val="num" w:pos="2220"/>
        </w:tabs>
        <w:ind w:left="2220" w:hanging="360"/>
      </w:pPr>
      <w:rPr>
        <w:rFonts w:ascii="Wingdings" w:hAnsi="Wingdings" w:hint="default"/>
      </w:rPr>
    </w:lvl>
    <w:lvl w:ilvl="3" w:tplc="04070001" w:tentative="1">
      <w:start w:val="1"/>
      <w:numFmt w:val="bullet"/>
      <w:lvlText w:val=""/>
      <w:lvlJc w:val="left"/>
      <w:pPr>
        <w:tabs>
          <w:tab w:val="num" w:pos="2940"/>
        </w:tabs>
        <w:ind w:left="2940" w:hanging="360"/>
      </w:pPr>
      <w:rPr>
        <w:rFonts w:ascii="Symbol" w:hAnsi="Symbol" w:hint="default"/>
      </w:rPr>
    </w:lvl>
    <w:lvl w:ilvl="4" w:tplc="04070003" w:tentative="1">
      <w:start w:val="1"/>
      <w:numFmt w:val="bullet"/>
      <w:lvlText w:val="o"/>
      <w:lvlJc w:val="left"/>
      <w:pPr>
        <w:tabs>
          <w:tab w:val="num" w:pos="3660"/>
        </w:tabs>
        <w:ind w:left="3660" w:hanging="360"/>
      </w:pPr>
      <w:rPr>
        <w:rFonts w:ascii="Courier New" w:hAnsi="Courier New" w:cs="Courier New" w:hint="default"/>
      </w:rPr>
    </w:lvl>
    <w:lvl w:ilvl="5" w:tplc="04070005" w:tentative="1">
      <w:start w:val="1"/>
      <w:numFmt w:val="bullet"/>
      <w:lvlText w:val=""/>
      <w:lvlJc w:val="left"/>
      <w:pPr>
        <w:tabs>
          <w:tab w:val="num" w:pos="4380"/>
        </w:tabs>
        <w:ind w:left="4380" w:hanging="360"/>
      </w:pPr>
      <w:rPr>
        <w:rFonts w:ascii="Wingdings" w:hAnsi="Wingdings" w:hint="default"/>
      </w:rPr>
    </w:lvl>
    <w:lvl w:ilvl="6" w:tplc="04070001" w:tentative="1">
      <w:start w:val="1"/>
      <w:numFmt w:val="bullet"/>
      <w:lvlText w:val=""/>
      <w:lvlJc w:val="left"/>
      <w:pPr>
        <w:tabs>
          <w:tab w:val="num" w:pos="5100"/>
        </w:tabs>
        <w:ind w:left="5100" w:hanging="360"/>
      </w:pPr>
      <w:rPr>
        <w:rFonts w:ascii="Symbol" w:hAnsi="Symbol" w:hint="default"/>
      </w:rPr>
    </w:lvl>
    <w:lvl w:ilvl="7" w:tplc="04070003" w:tentative="1">
      <w:start w:val="1"/>
      <w:numFmt w:val="bullet"/>
      <w:lvlText w:val="o"/>
      <w:lvlJc w:val="left"/>
      <w:pPr>
        <w:tabs>
          <w:tab w:val="num" w:pos="5820"/>
        </w:tabs>
        <w:ind w:left="5820" w:hanging="360"/>
      </w:pPr>
      <w:rPr>
        <w:rFonts w:ascii="Courier New" w:hAnsi="Courier New" w:cs="Courier New" w:hint="default"/>
      </w:rPr>
    </w:lvl>
    <w:lvl w:ilvl="8" w:tplc="04070005" w:tentative="1">
      <w:start w:val="1"/>
      <w:numFmt w:val="bullet"/>
      <w:lvlText w:val=""/>
      <w:lvlJc w:val="left"/>
      <w:pPr>
        <w:tabs>
          <w:tab w:val="num" w:pos="6540"/>
        </w:tabs>
        <w:ind w:left="6540" w:hanging="360"/>
      </w:pPr>
      <w:rPr>
        <w:rFonts w:ascii="Wingdings" w:hAnsi="Wingdings" w:hint="default"/>
      </w:rPr>
    </w:lvl>
  </w:abstractNum>
  <w:abstractNum w:abstractNumId="34" w15:restartNumberingAfterBreak="0">
    <w:nsid w:val="594F70F8"/>
    <w:multiLevelType w:val="hybridMultilevel"/>
    <w:tmpl w:val="767608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C35241F"/>
    <w:multiLevelType w:val="hybridMultilevel"/>
    <w:tmpl w:val="D4CC248C"/>
    <w:lvl w:ilvl="0" w:tplc="F2E25CAE">
      <w:start w:val="1"/>
      <w:numFmt w:val="decimal"/>
      <w:lvlText w:val="Tab.: %1"/>
      <w:lvlJc w:val="left"/>
      <w:pPr>
        <w:tabs>
          <w:tab w:val="num" w:pos="1080"/>
        </w:tabs>
        <w:ind w:left="100" w:hanging="100"/>
      </w:pPr>
      <w:rPr>
        <w:rFonts w:hint="default"/>
      </w:rPr>
    </w:lvl>
    <w:lvl w:ilvl="1" w:tplc="04070019" w:tentative="1">
      <w:start w:val="1"/>
      <w:numFmt w:val="lowerLetter"/>
      <w:lvlText w:val="%2."/>
      <w:lvlJc w:val="left"/>
      <w:pPr>
        <w:tabs>
          <w:tab w:val="num" w:pos="1800"/>
        </w:tabs>
        <w:ind w:left="1800" w:hanging="360"/>
      </w:pPr>
    </w:lvl>
    <w:lvl w:ilvl="2" w:tplc="0407001B" w:tentative="1">
      <w:start w:val="1"/>
      <w:numFmt w:val="lowerRoman"/>
      <w:lvlText w:val="%3."/>
      <w:lvlJc w:val="right"/>
      <w:pPr>
        <w:tabs>
          <w:tab w:val="num" w:pos="2520"/>
        </w:tabs>
        <w:ind w:left="2520" w:hanging="180"/>
      </w:pPr>
    </w:lvl>
    <w:lvl w:ilvl="3" w:tplc="0407000F" w:tentative="1">
      <w:start w:val="1"/>
      <w:numFmt w:val="decimal"/>
      <w:lvlText w:val="%4."/>
      <w:lvlJc w:val="left"/>
      <w:pPr>
        <w:tabs>
          <w:tab w:val="num" w:pos="3240"/>
        </w:tabs>
        <w:ind w:left="3240" w:hanging="360"/>
      </w:pPr>
    </w:lvl>
    <w:lvl w:ilvl="4" w:tplc="04070019" w:tentative="1">
      <w:start w:val="1"/>
      <w:numFmt w:val="lowerLetter"/>
      <w:lvlText w:val="%5."/>
      <w:lvlJc w:val="left"/>
      <w:pPr>
        <w:tabs>
          <w:tab w:val="num" w:pos="3960"/>
        </w:tabs>
        <w:ind w:left="3960" w:hanging="360"/>
      </w:pPr>
    </w:lvl>
    <w:lvl w:ilvl="5" w:tplc="0407001B" w:tentative="1">
      <w:start w:val="1"/>
      <w:numFmt w:val="lowerRoman"/>
      <w:lvlText w:val="%6."/>
      <w:lvlJc w:val="right"/>
      <w:pPr>
        <w:tabs>
          <w:tab w:val="num" w:pos="4680"/>
        </w:tabs>
        <w:ind w:left="4680" w:hanging="180"/>
      </w:pPr>
    </w:lvl>
    <w:lvl w:ilvl="6" w:tplc="0407000F" w:tentative="1">
      <w:start w:val="1"/>
      <w:numFmt w:val="decimal"/>
      <w:lvlText w:val="%7."/>
      <w:lvlJc w:val="left"/>
      <w:pPr>
        <w:tabs>
          <w:tab w:val="num" w:pos="5400"/>
        </w:tabs>
        <w:ind w:left="5400" w:hanging="360"/>
      </w:pPr>
    </w:lvl>
    <w:lvl w:ilvl="7" w:tplc="04070019" w:tentative="1">
      <w:start w:val="1"/>
      <w:numFmt w:val="lowerLetter"/>
      <w:lvlText w:val="%8."/>
      <w:lvlJc w:val="left"/>
      <w:pPr>
        <w:tabs>
          <w:tab w:val="num" w:pos="6120"/>
        </w:tabs>
        <w:ind w:left="6120" w:hanging="360"/>
      </w:pPr>
    </w:lvl>
    <w:lvl w:ilvl="8" w:tplc="0407001B" w:tentative="1">
      <w:start w:val="1"/>
      <w:numFmt w:val="lowerRoman"/>
      <w:lvlText w:val="%9."/>
      <w:lvlJc w:val="right"/>
      <w:pPr>
        <w:tabs>
          <w:tab w:val="num" w:pos="6840"/>
        </w:tabs>
        <w:ind w:left="6840" w:hanging="180"/>
      </w:pPr>
    </w:lvl>
  </w:abstractNum>
  <w:abstractNum w:abstractNumId="36" w15:restartNumberingAfterBreak="0">
    <w:nsid w:val="62633535"/>
    <w:multiLevelType w:val="hybridMultilevel"/>
    <w:tmpl w:val="C186D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52879B1"/>
    <w:multiLevelType w:val="multilevel"/>
    <w:tmpl w:val="BBC85880"/>
    <w:lvl w:ilvl="0">
      <w:start w:val="1"/>
      <w:numFmt w:val="bullet"/>
      <w:lvlText w:val=""/>
      <w:lvlJc w:val="left"/>
      <w:pPr>
        <w:tabs>
          <w:tab w:val="num" w:pos="708"/>
        </w:tabs>
        <w:ind w:left="708" w:firstLine="0"/>
      </w:pPr>
      <w:rPr>
        <w:rFonts w:ascii="Symbol" w:hAnsi="Symbol" w:hint="default"/>
      </w:rPr>
    </w:lvl>
    <w:lvl w:ilvl="1">
      <w:start w:val="1"/>
      <w:numFmt w:val="decimal"/>
      <w:lvlText w:val="%2."/>
      <w:lvlJc w:val="left"/>
      <w:pPr>
        <w:tabs>
          <w:tab w:val="num" w:pos="1788"/>
        </w:tabs>
        <w:ind w:left="1788" w:hanging="360"/>
      </w:pPr>
    </w:lvl>
    <w:lvl w:ilvl="2">
      <w:start w:val="1"/>
      <w:numFmt w:val="decimal"/>
      <w:lvlText w:val="%3."/>
      <w:lvlJc w:val="left"/>
      <w:pPr>
        <w:tabs>
          <w:tab w:val="num" w:pos="2148"/>
        </w:tabs>
        <w:ind w:left="2148" w:hanging="360"/>
      </w:pPr>
    </w:lvl>
    <w:lvl w:ilvl="3">
      <w:start w:val="1"/>
      <w:numFmt w:val="decimal"/>
      <w:lvlText w:val="%4."/>
      <w:lvlJc w:val="left"/>
      <w:pPr>
        <w:tabs>
          <w:tab w:val="num" w:pos="2508"/>
        </w:tabs>
        <w:ind w:left="2508" w:hanging="360"/>
      </w:pPr>
    </w:lvl>
    <w:lvl w:ilvl="4">
      <w:start w:val="1"/>
      <w:numFmt w:val="decimal"/>
      <w:lvlText w:val="%5."/>
      <w:lvlJc w:val="left"/>
      <w:pPr>
        <w:tabs>
          <w:tab w:val="num" w:pos="2868"/>
        </w:tabs>
        <w:ind w:left="2868" w:hanging="360"/>
      </w:pPr>
    </w:lvl>
    <w:lvl w:ilvl="5">
      <w:start w:val="1"/>
      <w:numFmt w:val="decimal"/>
      <w:lvlText w:val="%6."/>
      <w:lvlJc w:val="left"/>
      <w:pPr>
        <w:tabs>
          <w:tab w:val="num" w:pos="3228"/>
        </w:tabs>
        <w:ind w:left="3228" w:hanging="360"/>
      </w:pPr>
    </w:lvl>
    <w:lvl w:ilvl="6">
      <w:start w:val="1"/>
      <w:numFmt w:val="decimal"/>
      <w:lvlText w:val="%7."/>
      <w:lvlJc w:val="left"/>
      <w:pPr>
        <w:tabs>
          <w:tab w:val="num" w:pos="3588"/>
        </w:tabs>
        <w:ind w:left="3588" w:hanging="360"/>
      </w:pPr>
    </w:lvl>
    <w:lvl w:ilvl="7">
      <w:start w:val="1"/>
      <w:numFmt w:val="decimal"/>
      <w:lvlText w:val="%8."/>
      <w:lvlJc w:val="left"/>
      <w:pPr>
        <w:tabs>
          <w:tab w:val="num" w:pos="3948"/>
        </w:tabs>
        <w:ind w:left="3948" w:hanging="360"/>
      </w:pPr>
    </w:lvl>
    <w:lvl w:ilvl="8">
      <w:start w:val="1"/>
      <w:numFmt w:val="decimal"/>
      <w:lvlText w:val="%9."/>
      <w:lvlJc w:val="left"/>
      <w:pPr>
        <w:tabs>
          <w:tab w:val="num" w:pos="4308"/>
        </w:tabs>
        <w:ind w:left="4308" w:hanging="360"/>
      </w:pPr>
    </w:lvl>
  </w:abstractNum>
  <w:abstractNum w:abstractNumId="38" w15:restartNumberingAfterBreak="0">
    <w:nsid w:val="6A8541D2"/>
    <w:multiLevelType w:val="hybridMultilevel"/>
    <w:tmpl w:val="92E260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23A65A1"/>
    <w:multiLevelType w:val="hybridMultilevel"/>
    <w:tmpl w:val="C57811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3C63F6D"/>
    <w:multiLevelType w:val="hybridMultilevel"/>
    <w:tmpl w:val="91D4F0EC"/>
    <w:lvl w:ilvl="0" w:tplc="CDAE2F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4070A02"/>
    <w:multiLevelType w:val="hybridMultilevel"/>
    <w:tmpl w:val="206C51BA"/>
    <w:lvl w:ilvl="0" w:tplc="6BF64694">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06733A"/>
    <w:multiLevelType w:val="multilevel"/>
    <w:tmpl w:val="441C319E"/>
    <w:lvl w:ilvl="0">
      <w:start w:val="1"/>
      <w:numFmt w:val="decimal"/>
      <w:pStyle w:val="AbstractHeaderIJCSSZchn"/>
      <w:lvlText w:val="%1."/>
      <w:lvlJc w:val="left"/>
      <w:pPr>
        <w:tabs>
          <w:tab w:val="num" w:pos="360"/>
        </w:tabs>
        <w:ind w:left="360" w:hanging="360"/>
      </w:pPr>
      <w:rPr>
        <w:rFonts w:ascii="Times New Roman" w:hAnsi="Times New Roman" w:hint="default"/>
        <w:b/>
        <w:i w:val="0"/>
        <w:sz w:val="28"/>
      </w:rPr>
    </w:lvl>
    <w:lvl w:ilvl="1">
      <w:start w:val="1"/>
      <w:numFmt w:val="decimal"/>
      <w:pStyle w:val="Header1"/>
      <w:lvlText w:val="%1.%2."/>
      <w:lvlJc w:val="left"/>
      <w:pPr>
        <w:tabs>
          <w:tab w:val="num" w:pos="605"/>
        </w:tabs>
        <w:ind w:left="605" w:hanging="605"/>
      </w:pPr>
      <w:rPr>
        <w:rFonts w:ascii="Times New Roman" w:hAnsi="Times New Roman" w:hint="default"/>
        <w:b/>
        <w:i w:val="0"/>
        <w:sz w:val="28"/>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79BF6931"/>
    <w:multiLevelType w:val="hybridMultilevel"/>
    <w:tmpl w:val="A692C3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9DD5371"/>
    <w:multiLevelType w:val="hybridMultilevel"/>
    <w:tmpl w:val="9ADA3202"/>
    <w:lvl w:ilvl="0" w:tplc="6BF64694">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664316339">
    <w:abstractNumId w:val="10"/>
  </w:num>
  <w:num w:numId="2" w16cid:durableId="1634750328">
    <w:abstractNumId w:val="7"/>
  </w:num>
  <w:num w:numId="3" w16cid:durableId="1867795191">
    <w:abstractNumId w:val="35"/>
  </w:num>
  <w:num w:numId="4" w16cid:durableId="909968965">
    <w:abstractNumId w:val="9"/>
  </w:num>
  <w:num w:numId="5" w16cid:durableId="1034117164">
    <w:abstractNumId w:val="6"/>
  </w:num>
  <w:num w:numId="6" w16cid:durableId="1063144808">
    <w:abstractNumId w:val="5"/>
  </w:num>
  <w:num w:numId="7" w16cid:durableId="1646620812">
    <w:abstractNumId w:val="4"/>
  </w:num>
  <w:num w:numId="8" w16cid:durableId="1817844051">
    <w:abstractNumId w:val="8"/>
  </w:num>
  <w:num w:numId="9" w16cid:durableId="677269236">
    <w:abstractNumId w:val="3"/>
  </w:num>
  <w:num w:numId="10" w16cid:durableId="1028332958">
    <w:abstractNumId w:val="2"/>
  </w:num>
  <w:num w:numId="11" w16cid:durableId="2075665567">
    <w:abstractNumId w:val="1"/>
  </w:num>
  <w:num w:numId="12" w16cid:durableId="781077059">
    <w:abstractNumId w:val="0"/>
  </w:num>
  <w:num w:numId="13" w16cid:durableId="886332662">
    <w:abstractNumId w:val="25"/>
  </w:num>
  <w:num w:numId="14" w16cid:durableId="158431110">
    <w:abstractNumId w:val="21"/>
  </w:num>
  <w:num w:numId="15" w16cid:durableId="808321911">
    <w:abstractNumId w:val="10"/>
  </w:num>
  <w:num w:numId="16" w16cid:durableId="769474718">
    <w:abstractNumId w:val="42"/>
  </w:num>
  <w:num w:numId="17" w16cid:durableId="624312198">
    <w:abstractNumId w:val="40"/>
  </w:num>
  <w:num w:numId="18" w16cid:durableId="1267344474">
    <w:abstractNumId w:val="19"/>
  </w:num>
  <w:num w:numId="19" w16cid:durableId="1101145174">
    <w:abstractNumId w:val="30"/>
  </w:num>
  <w:num w:numId="20" w16cid:durableId="501168732">
    <w:abstractNumId w:val="32"/>
  </w:num>
  <w:num w:numId="21" w16cid:durableId="284043346">
    <w:abstractNumId w:val="31"/>
  </w:num>
  <w:num w:numId="22" w16cid:durableId="467089519">
    <w:abstractNumId w:val="20"/>
  </w:num>
  <w:num w:numId="23" w16cid:durableId="879787022">
    <w:abstractNumId w:val="27"/>
  </w:num>
  <w:num w:numId="24" w16cid:durableId="1892841907">
    <w:abstractNumId w:val="17"/>
  </w:num>
  <w:num w:numId="25" w16cid:durableId="134152984">
    <w:abstractNumId w:val="33"/>
  </w:num>
  <w:num w:numId="26" w16cid:durableId="1900162654">
    <w:abstractNumId w:val="11"/>
  </w:num>
  <w:num w:numId="27" w16cid:durableId="2028020156">
    <w:abstractNumId w:val="37"/>
  </w:num>
  <w:num w:numId="28" w16cid:durableId="1330713548">
    <w:abstractNumId w:val="24"/>
  </w:num>
  <w:num w:numId="29" w16cid:durableId="964962749">
    <w:abstractNumId w:val="29"/>
  </w:num>
  <w:num w:numId="30" w16cid:durableId="1626883299">
    <w:abstractNumId w:val="36"/>
  </w:num>
  <w:num w:numId="31" w16cid:durableId="91438349">
    <w:abstractNumId w:val="43"/>
  </w:num>
  <w:num w:numId="32" w16cid:durableId="1568801352">
    <w:abstractNumId w:val="38"/>
  </w:num>
  <w:num w:numId="33" w16cid:durableId="889344887">
    <w:abstractNumId w:val="26"/>
  </w:num>
  <w:num w:numId="34" w16cid:durableId="1138645254">
    <w:abstractNumId w:val="13"/>
  </w:num>
  <w:num w:numId="35" w16cid:durableId="60494524">
    <w:abstractNumId w:val="14"/>
  </w:num>
  <w:num w:numId="36" w16cid:durableId="2072456416">
    <w:abstractNumId w:val="15"/>
  </w:num>
  <w:num w:numId="37" w16cid:durableId="1096904569">
    <w:abstractNumId w:val="18"/>
  </w:num>
  <w:num w:numId="38" w16cid:durableId="1315522941">
    <w:abstractNumId w:val="34"/>
  </w:num>
  <w:num w:numId="39" w16cid:durableId="72358682">
    <w:abstractNumId w:val="22"/>
  </w:num>
  <w:num w:numId="40" w16cid:durableId="2044405542">
    <w:abstractNumId w:val="41"/>
  </w:num>
  <w:num w:numId="41" w16cid:durableId="613679253">
    <w:abstractNumId w:val="44"/>
  </w:num>
  <w:num w:numId="42" w16cid:durableId="1918831031">
    <w:abstractNumId w:val="16"/>
  </w:num>
  <w:num w:numId="43" w16cid:durableId="1913617781">
    <w:abstractNumId w:val="12"/>
  </w:num>
  <w:num w:numId="44" w16cid:durableId="1280988542">
    <w:abstractNumId w:val="39"/>
  </w:num>
  <w:num w:numId="45" w16cid:durableId="159851921">
    <w:abstractNumId w:val="23"/>
  </w:num>
  <w:num w:numId="46" w16cid:durableId="17213943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numRestart w:val="eachSect"/>
    <w:footnote w:id="-1"/>
    <w:footnote w:id="0"/>
  </w:footnotePr>
  <w:endnotePr>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B4"/>
    <w:rsid w:val="00001430"/>
    <w:rsid w:val="00001F86"/>
    <w:rsid w:val="000021AE"/>
    <w:rsid w:val="00005073"/>
    <w:rsid w:val="000144FB"/>
    <w:rsid w:val="0002150E"/>
    <w:rsid w:val="00022D29"/>
    <w:rsid w:val="00023606"/>
    <w:rsid w:val="00023E83"/>
    <w:rsid w:val="0002704E"/>
    <w:rsid w:val="0002757D"/>
    <w:rsid w:val="00034AB4"/>
    <w:rsid w:val="0003508A"/>
    <w:rsid w:val="00046A41"/>
    <w:rsid w:val="00047376"/>
    <w:rsid w:val="000540A6"/>
    <w:rsid w:val="00054967"/>
    <w:rsid w:val="00057B19"/>
    <w:rsid w:val="000608E5"/>
    <w:rsid w:val="00062316"/>
    <w:rsid w:val="00063F0D"/>
    <w:rsid w:val="00065E57"/>
    <w:rsid w:val="000709EB"/>
    <w:rsid w:val="00074583"/>
    <w:rsid w:val="00081B17"/>
    <w:rsid w:val="00093137"/>
    <w:rsid w:val="0009618D"/>
    <w:rsid w:val="000A0054"/>
    <w:rsid w:val="000A58E5"/>
    <w:rsid w:val="000A6330"/>
    <w:rsid w:val="000A649B"/>
    <w:rsid w:val="000B2080"/>
    <w:rsid w:val="000B241F"/>
    <w:rsid w:val="000B2516"/>
    <w:rsid w:val="000B2A33"/>
    <w:rsid w:val="000B41B1"/>
    <w:rsid w:val="000C1906"/>
    <w:rsid w:val="000D2BF4"/>
    <w:rsid w:val="000D4CE8"/>
    <w:rsid w:val="000D56CF"/>
    <w:rsid w:val="000E0564"/>
    <w:rsid w:val="000E1AAA"/>
    <w:rsid w:val="000E21BD"/>
    <w:rsid w:val="000E466E"/>
    <w:rsid w:val="000F11AF"/>
    <w:rsid w:val="000F16A3"/>
    <w:rsid w:val="000F6705"/>
    <w:rsid w:val="000F6749"/>
    <w:rsid w:val="001014C2"/>
    <w:rsid w:val="00101C2C"/>
    <w:rsid w:val="00110D5C"/>
    <w:rsid w:val="0011119B"/>
    <w:rsid w:val="00112BD2"/>
    <w:rsid w:val="00114229"/>
    <w:rsid w:val="00116900"/>
    <w:rsid w:val="001170DF"/>
    <w:rsid w:val="00121471"/>
    <w:rsid w:val="001327C9"/>
    <w:rsid w:val="001378D5"/>
    <w:rsid w:val="00137DF7"/>
    <w:rsid w:val="00140FC0"/>
    <w:rsid w:val="0014379C"/>
    <w:rsid w:val="00150BA5"/>
    <w:rsid w:val="00150FC5"/>
    <w:rsid w:val="00153605"/>
    <w:rsid w:val="001536EB"/>
    <w:rsid w:val="00153EDC"/>
    <w:rsid w:val="00154213"/>
    <w:rsid w:val="001616CA"/>
    <w:rsid w:val="0016223C"/>
    <w:rsid w:val="001624DD"/>
    <w:rsid w:val="00162511"/>
    <w:rsid w:val="0016530A"/>
    <w:rsid w:val="00166919"/>
    <w:rsid w:val="00172855"/>
    <w:rsid w:val="0017294F"/>
    <w:rsid w:val="001826C6"/>
    <w:rsid w:val="00187A6E"/>
    <w:rsid w:val="00191159"/>
    <w:rsid w:val="00193AA8"/>
    <w:rsid w:val="001951AA"/>
    <w:rsid w:val="00197054"/>
    <w:rsid w:val="001A140E"/>
    <w:rsid w:val="001A23A0"/>
    <w:rsid w:val="001A4BEA"/>
    <w:rsid w:val="001A6113"/>
    <w:rsid w:val="001A6271"/>
    <w:rsid w:val="001A7DFD"/>
    <w:rsid w:val="001B1932"/>
    <w:rsid w:val="001B450F"/>
    <w:rsid w:val="001B6AD6"/>
    <w:rsid w:val="001C35AA"/>
    <w:rsid w:val="001C5055"/>
    <w:rsid w:val="001C6BB5"/>
    <w:rsid w:val="001D03C4"/>
    <w:rsid w:val="001D03CB"/>
    <w:rsid w:val="001D03D9"/>
    <w:rsid w:val="001D074A"/>
    <w:rsid w:val="001D0B89"/>
    <w:rsid w:val="001D3FFB"/>
    <w:rsid w:val="001D55AF"/>
    <w:rsid w:val="001D5EC9"/>
    <w:rsid w:val="001E281B"/>
    <w:rsid w:val="001E3CA3"/>
    <w:rsid w:val="001E5BBC"/>
    <w:rsid w:val="001F1FF9"/>
    <w:rsid w:val="001F23CC"/>
    <w:rsid w:val="001F555C"/>
    <w:rsid w:val="001F58E0"/>
    <w:rsid w:val="0020426E"/>
    <w:rsid w:val="002050DD"/>
    <w:rsid w:val="002056A1"/>
    <w:rsid w:val="00205811"/>
    <w:rsid w:val="00212A75"/>
    <w:rsid w:val="00213D96"/>
    <w:rsid w:val="002167D4"/>
    <w:rsid w:val="00220D8A"/>
    <w:rsid w:val="0022171F"/>
    <w:rsid w:val="00221914"/>
    <w:rsid w:val="00225561"/>
    <w:rsid w:val="00231D90"/>
    <w:rsid w:val="00233335"/>
    <w:rsid w:val="0023384C"/>
    <w:rsid w:val="00236F99"/>
    <w:rsid w:val="00237CCF"/>
    <w:rsid w:val="00237DFA"/>
    <w:rsid w:val="00242EF5"/>
    <w:rsid w:val="00242FF9"/>
    <w:rsid w:val="00243C48"/>
    <w:rsid w:val="00247F70"/>
    <w:rsid w:val="0025028F"/>
    <w:rsid w:val="002514C0"/>
    <w:rsid w:val="002606F2"/>
    <w:rsid w:val="00260E13"/>
    <w:rsid w:val="002618FD"/>
    <w:rsid w:val="0026237A"/>
    <w:rsid w:val="002663FF"/>
    <w:rsid w:val="00267353"/>
    <w:rsid w:val="0027196D"/>
    <w:rsid w:val="00271C97"/>
    <w:rsid w:val="00273E6C"/>
    <w:rsid w:val="002771AD"/>
    <w:rsid w:val="00281295"/>
    <w:rsid w:val="0028187D"/>
    <w:rsid w:val="002870A9"/>
    <w:rsid w:val="00287768"/>
    <w:rsid w:val="00287FAA"/>
    <w:rsid w:val="00291AC5"/>
    <w:rsid w:val="00291FBF"/>
    <w:rsid w:val="0029419E"/>
    <w:rsid w:val="00295486"/>
    <w:rsid w:val="00297878"/>
    <w:rsid w:val="002A0D1E"/>
    <w:rsid w:val="002A104F"/>
    <w:rsid w:val="002A3EC4"/>
    <w:rsid w:val="002B04A8"/>
    <w:rsid w:val="002B3B54"/>
    <w:rsid w:val="002B46FE"/>
    <w:rsid w:val="002B5F3B"/>
    <w:rsid w:val="002B602C"/>
    <w:rsid w:val="002B6F61"/>
    <w:rsid w:val="002B77A3"/>
    <w:rsid w:val="002C128F"/>
    <w:rsid w:val="002C6B9F"/>
    <w:rsid w:val="002C7924"/>
    <w:rsid w:val="002D0EC9"/>
    <w:rsid w:val="002D4ABB"/>
    <w:rsid w:val="002E14A9"/>
    <w:rsid w:val="002E3B4C"/>
    <w:rsid w:val="002E4B1C"/>
    <w:rsid w:val="002E7DDE"/>
    <w:rsid w:val="002F2056"/>
    <w:rsid w:val="00303070"/>
    <w:rsid w:val="003054BA"/>
    <w:rsid w:val="00311114"/>
    <w:rsid w:val="003117BF"/>
    <w:rsid w:val="00312159"/>
    <w:rsid w:val="00314944"/>
    <w:rsid w:val="00314EDA"/>
    <w:rsid w:val="00315605"/>
    <w:rsid w:val="00315A06"/>
    <w:rsid w:val="00317E89"/>
    <w:rsid w:val="00320DD7"/>
    <w:rsid w:val="003246BA"/>
    <w:rsid w:val="00330A7B"/>
    <w:rsid w:val="003336BC"/>
    <w:rsid w:val="00333C36"/>
    <w:rsid w:val="00340E5D"/>
    <w:rsid w:val="00344499"/>
    <w:rsid w:val="003500AE"/>
    <w:rsid w:val="0035706A"/>
    <w:rsid w:val="003611C6"/>
    <w:rsid w:val="00362340"/>
    <w:rsid w:val="00362C64"/>
    <w:rsid w:val="00363443"/>
    <w:rsid w:val="003705ED"/>
    <w:rsid w:val="00371951"/>
    <w:rsid w:val="00371D8D"/>
    <w:rsid w:val="003749AE"/>
    <w:rsid w:val="00377A40"/>
    <w:rsid w:val="00381AD2"/>
    <w:rsid w:val="00383FF3"/>
    <w:rsid w:val="00385707"/>
    <w:rsid w:val="00386DC8"/>
    <w:rsid w:val="0039252F"/>
    <w:rsid w:val="00393526"/>
    <w:rsid w:val="0039476B"/>
    <w:rsid w:val="0039794C"/>
    <w:rsid w:val="003A41E6"/>
    <w:rsid w:val="003A5CB8"/>
    <w:rsid w:val="003A6DFA"/>
    <w:rsid w:val="003B3126"/>
    <w:rsid w:val="003B679C"/>
    <w:rsid w:val="003C0E17"/>
    <w:rsid w:val="003C2267"/>
    <w:rsid w:val="003C2E77"/>
    <w:rsid w:val="003C323A"/>
    <w:rsid w:val="003C38B4"/>
    <w:rsid w:val="003C3EFF"/>
    <w:rsid w:val="003C582A"/>
    <w:rsid w:val="003D1ACE"/>
    <w:rsid w:val="003D2728"/>
    <w:rsid w:val="003D2B68"/>
    <w:rsid w:val="003E0159"/>
    <w:rsid w:val="003E3F3A"/>
    <w:rsid w:val="003E50A4"/>
    <w:rsid w:val="003E62A2"/>
    <w:rsid w:val="003E76E3"/>
    <w:rsid w:val="003F1A5F"/>
    <w:rsid w:val="003F22B1"/>
    <w:rsid w:val="003F6416"/>
    <w:rsid w:val="00400039"/>
    <w:rsid w:val="004010CA"/>
    <w:rsid w:val="0040521C"/>
    <w:rsid w:val="00405273"/>
    <w:rsid w:val="00411061"/>
    <w:rsid w:val="00412323"/>
    <w:rsid w:val="004161F6"/>
    <w:rsid w:val="00421B3A"/>
    <w:rsid w:val="0042423C"/>
    <w:rsid w:val="00424F31"/>
    <w:rsid w:val="00424F85"/>
    <w:rsid w:val="00426966"/>
    <w:rsid w:val="00426D05"/>
    <w:rsid w:val="0043037E"/>
    <w:rsid w:val="00436B36"/>
    <w:rsid w:val="00437617"/>
    <w:rsid w:val="00441C54"/>
    <w:rsid w:val="00445ABE"/>
    <w:rsid w:val="00446385"/>
    <w:rsid w:val="00446AB1"/>
    <w:rsid w:val="00451352"/>
    <w:rsid w:val="0045196D"/>
    <w:rsid w:val="00460AEC"/>
    <w:rsid w:val="004627EA"/>
    <w:rsid w:val="00464EBD"/>
    <w:rsid w:val="00465E43"/>
    <w:rsid w:val="0046782B"/>
    <w:rsid w:val="00473AFF"/>
    <w:rsid w:val="00481ED9"/>
    <w:rsid w:val="00485D53"/>
    <w:rsid w:val="00486D47"/>
    <w:rsid w:val="00491B87"/>
    <w:rsid w:val="0049307C"/>
    <w:rsid w:val="00495000"/>
    <w:rsid w:val="004954CF"/>
    <w:rsid w:val="004958C6"/>
    <w:rsid w:val="004A6439"/>
    <w:rsid w:val="004B5257"/>
    <w:rsid w:val="004B55FD"/>
    <w:rsid w:val="004B5829"/>
    <w:rsid w:val="004B5895"/>
    <w:rsid w:val="004B6F86"/>
    <w:rsid w:val="004B7CEC"/>
    <w:rsid w:val="004D1E23"/>
    <w:rsid w:val="004D1E2F"/>
    <w:rsid w:val="004D2477"/>
    <w:rsid w:val="004D32E9"/>
    <w:rsid w:val="004D3758"/>
    <w:rsid w:val="004D405F"/>
    <w:rsid w:val="004D43CA"/>
    <w:rsid w:val="004D5BE9"/>
    <w:rsid w:val="004D649E"/>
    <w:rsid w:val="004D79AC"/>
    <w:rsid w:val="004E69AD"/>
    <w:rsid w:val="004F1224"/>
    <w:rsid w:val="004F5C4D"/>
    <w:rsid w:val="00501B76"/>
    <w:rsid w:val="0050504C"/>
    <w:rsid w:val="00505555"/>
    <w:rsid w:val="0050676E"/>
    <w:rsid w:val="005103D1"/>
    <w:rsid w:val="005120D3"/>
    <w:rsid w:val="005136E0"/>
    <w:rsid w:val="00513701"/>
    <w:rsid w:val="00516E52"/>
    <w:rsid w:val="005208D8"/>
    <w:rsid w:val="00523106"/>
    <w:rsid w:val="00525240"/>
    <w:rsid w:val="0053033F"/>
    <w:rsid w:val="00532AEC"/>
    <w:rsid w:val="0053481C"/>
    <w:rsid w:val="00534D4F"/>
    <w:rsid w:val="00536B8B"/>
    <w:rsid w:val="00537EC3"/>
    <w:rsid w:val="00545697"/>
    <w:rsid w:val="00550768"/>
    <w:rsid w:val="00553086"/>
    <w:rsid w:val="005535A6"/>
    <w:rsid w:val="005537E2"/>
    <w:rsid w:val="005539A5"/>
    <w:rsid w:val="00556B00"/>
    <w:rsid w:val="005570DC"/>
    <w:rsid w:val="00563AC9"/>
    <w:rsid w:val="00563EF0"/>
    <w:rsid w:val="00567648"/>
    <w:rsid w:val="005729DD"/>
    <w:rsid w:val="00572E3D"/>
    <w:rsid w:val="005733E4"/>
    <w:rsid w:val="0057446A"/>
    <w:rsid w:val="00576569"/>
    <w:rsid w:val="00576AE2"/>
    <w:rsid w:val="005829F1"/>
    <w:rsid w:val="00585A2F"/>
    <w:rsid w:val="00585C01"/>
    <w:rsid w:val="00586C97"/>
    <w:rsid w:val="00591ED7"/>
    <w:rsid w:val="0059234B"/>
    <w:rsid w:val="00596637"/>
    <w:rsid w:val="00596EEF"/>
    <w:rsid w:val="005A1B8D"/>
    <w:rsid w:val="005A5082"/>
    <w:rsid w:val="005A6D34"/>
    <w:rsid w:val="005B0F1D"/>
    <w:rsid w:val="005B1656"/>
    <w:rsid w:val="005B2CF0"/>
    <w:rsid w:val="005B75B2"/>
    <w:rsid w:val="005B77DA"/>
    <w:rsid w:val="005C0467"/>
    <w:rsid w:val="005C1F64"/>
    <w:rsid w:val="005C30A8"/>
    <w:rsid w:val="005C469F"/>
    <w:rsid w:val="005C5B18"/>
    <w:rsid w:val="005C664B"/>
    <w:rsid w:val="005D2B9A"/>
    <w:rsid w:val="005D3FC0"/>
    <w:rsid w:val="005D62D6"/>
    <w:rsid w:val="005D6D91"/>
    <w:rsid w:val="005D7CD8"/>
    <w:rsid w:val="005E21F5"/>
    <w:rsid w:val="005E2B4D"/>
    <w:rsid w:val="005E3519"/>
    <w:rsid w:val="005E3D1D"/>
    <w:rsid w:val="005E61BF"/>
    <w:rsid w:val="005F33FA"/>
    <w:rsid w:val="005F58D0"/>
    <w:rsid w:val="00603315"/>
    <w:rsid w:val="00611FF2"/>
    <w:rsid w:val="00614EE5"/>
    <w:rsid w:val="006156BD"/>
    <w:rsid w:val="00616AC3"/>
    <w:rsid w:val="00624C6D"/>
    <w:rsid w:val="00627347"/>
    <w:rsid w:val="006273AF"/>
    <w:rsid w:val="00627AD9"/>
    <w:rsid w:val="00630D49"/>
    <w:rsid w:val="006316BC"/>
    <w:rsid w:val="00632728"/>
    <w:rsid w:val="00634FA7"/>
    <w:rsid w:val="00636334"/>
    <w:rsid w:val="00636B27"/>
    <w:rsid w:val="00637A9B"/>
    <w:rsid w:val="00645FBA"/>
    <w:rsid w:val="00647E06"/>
    <w:rsid w:val="0065033D"/>
    <w:rsid w:val="0065345B"/>
    <w:rsid w:val="00655697"/>
    <w:rsid w:val="0066057B"/>
    <w:rsid w:val="0066091C"/>
    <w:rsid w:val="006616A8"/>
    <w:rsid w:val="00666A8D"/>
    <w:rsid w:val="00670431"/>
    <w:rsid w:val="006720CA"/>
    <w:rsid w:val="00673317"/>
    <w:rsid w:val="00676E35"/>
    <w:rsid w:val="00685A11"/>
    <w:rsid w:val="00690797"/>
    <w:rsid w:val="00694DDB"/>
    <w:rsid w:val="00694F59"/>
    <w:rsid w:val="006960DF"/>
    <w:rsid w:val="006A1E4C"/>
    <w:rsid w:val="006A3080"/>
    <w:rsid w:val="006A5E78"/>
    <w:rsid w:val="006B0F97"/>
    <w:rsid w:val="006B4702"/>
    <w:rsid w:val="006B61B6"/>
    <w:rsid w:val="006D06DE"/>
    <w:rsid w:val="006D093B"/>
    <w:rsid w:val="006D0970"/>
    <w:rsid w:val="006D27B9"/>
    <w:rsid w:val="006D4819"/>
    <w:rsid w:val="006D4B26"/>
    <w:rsid w:val="006D748B"/>
    <w:rsid w:val="006D7705"/>
    <w:rsid w:val="006E41E8"/>
    <w:rsid w:val="006E4458"/>
    <w:rsid w:val="006E52B4"/>
    <w:rsid w:val="006E5B86"/>
    <w:rsid w:val="006E6F2C"/>
    <w:rsid w:val="006E765A"/>
    <w:rsid w:val="006E7A2C"/>
    <w:rsid w:val="006F2623"/>
    <w:rsid w:val="006F4A7B"/>
    <w:rsid w:val="006F4E78"/>
    <w:rsid w:val="0070338A"/>
    <w:rsid w:val="0070666F"/>
    <w:rsid w:val="00706F15"/>
    <w:rsid w:val="00706F4D"/>
    <w:rsid w:val="00707CCF"/>
    <w:rsid w:val="007104D7"/>
    <w:rsid w:val="00711A9C"/>
    <w:rsid w:val="00713461"/>
    <w:rsid w:val="00714D27"/>
    <w:rsid w:val="00722156"/>
    <w:rsid w:val="00725F7E"/>
    <w:rsid w:val="00726556"/>
    <w:rsid w:val="00726775"/>
    <w:rsid w:val="007267EF"/>
    <w:rsid w:val="0073016F"/>
    <w:rsid w:val="00730804"/>
    <w:rsid w:val="00736C81"/>
    <w:rsid w:val="0074023F"/>
    <w:rsid w:val="007405B5"/>
    <w:rsid w:val="007427E2"/>
    <w:rsid w:val="00745214"/>
    <w:rsid w:val="00750D0C"/>
    <w:rsid w:val="00752718"/>
    <w:rsid w:val="007551A8"/>
    <w:rsid w:val="0075659A"/>
    <w:rsid w:val="0076385F"/>
    <w:rsid w:val="007640C1"/>
    <w:rsid w:val="007674E9"/>
    <w:rsid w:val="00770BE8"/>
    <w:rsid w:val="00774FF6"/>
    <w:rsid w:val="0077612B"/>
    <w:rsid w:val="007775DF"/>
    <w:rsid w:val="007807EC"/>
    <w:rsid w:val="0078637A"/>
    <w:rsid w:val="00793310"/>
    <w:rsid w:val="007940F9"/>
    <w:rsid w:val="007954EA"/>
    <w:rsid w:val="00797B08"/>
    <w:rsid w:val="007A1302"/>
    <w:rsid w:val="007A132B"/>
    <w:rsid w:val="007A61FA"/>
    <w:rsid w:val="007B2AE4"/>
    <w:rsid w:val="007B3410"/>
    <w:rsid w:val="007B483C"/>
    <w:rsid w:val="007B58F9"/>
    <w:rsid w:val="007B5E80"/>
    <w:rsid w:val="007B7871"/>
    <w:rsid w:val="007C059C"/>
    <w:rsid w:val="007C55A7"/>
    <w:rsid w:val="007C772A"/>
    <w:rsid w:val="007D0183"/>
    <w:rsid w:val="007D180D"/>
    <w:rsid w:val="007E2169"/>
    <w:rsid w:val="007E5ADE"/>
    <w:rsid w:val="007E7D16"/>
    <w:rsid w:val="007F162D"/>
    <w:rsid w:val="007F1BD2"/>
    <w:rsid w:val="007F50B4"/>
    <w:rsid w:val="007F6253"/>
    <w:rsid w:val="007F6356"/>
    <w:rsid w:val="007F6906"/>
    <w:rsid w:val="007F731A"/>
    <w:rsid w:val="0080033B"/>
    <w:rsid w:val="00803017"/>
    <w:rsid w:val="008044A5"/>
    <w:rsid w:val="00805956"/>
    <w:rsid w:val="00813EF2"/>
    <w:rsid w:val="00814A0B"/>
    <w:rsid w:val="00815E29"/>
    <w:rsid w:val="008202A9"/>
    <w:rsid w:val="00821BE3"/>
    <w:rsid w:val="00824080"/>
    <w:rsid w:val="008248B4"/>
    <w:rsid w:val="008267F9"/>
    <w:rsid w:val="00827246"/>
    <w:rsid w:val="008302E3"/>
    <w:rsid w:val="00840E6C"/>
    <w:rsid w:val="00842187"/>
    <w:rsid w:val="008423AD"/>
    <w:rsid w:val="008465DB"/>
    <w:rsid w:val="00846A89"/>
    <w:rsid w:val="00847E97"/>
    <w:rsid w:val="00850124"/>
    <w:rsid w:val="00852A94"/>
    <w:rsid w:val="00853144"/>
    <w:rsid w:val="00853A46"/>
    <w:rsid w:val="00854C25"/>
    <w:rsid w:val="0085515D"/>
    <w:rsid w:val="00855219"/>
    <w:rsid w:val="00856305"/>
    <w:rsid w:val="008573FA"/>
    <w:rsid w:val="008612F4"/>
    <w:rsid w:val="00861904"/>
    <w:rsid w:val="008628E6"/>
    <w:rsid w:val="0086349D"/>
    <w:rsid w:val="008634C8"/>
    <w:rsid w:val="008638DF"/>
    <w:rsid w:val="00865471"/>
    <w:rsid w:val="00866C3D"/>
    <w:rsid w:val="00870432"/>
    <w:rsid w:val="00873574"/>
    <w:rsid w:val="008800F6"/>
    <w:rsid w:val="00880F9E"/>
    <w:rsid w:val="00881CF8"/>
    <w:rsid w:val="00882C46"/>
    <w:rsid w:val="008840A8"/>
    <w:rsid w:val="00885551"/>
    <w:rsid w:val="0088797C"/>
    <w:rsid w:val="00887A74"/>
    <w:rsid w:val="00894EB4"/>
    <w:rsid w:val="00894F52"/>
    <w:rsid w:val="008A0F13"/>
    <w:rsid w:val="008A1DC2"/>
    <w:rsid w:val="008A3964"/>
    <w:rsid w:val="008A5AA9"/>
    <w:rsid w:val="008C0C55"/>
    <w:rsid w:val="008C4662"/>
    <w:rsid w:val="008C6A7D"/>
    <w:rsid w:val="008D244A"/>
    <w:rsid w:val="008D2F40"/>
    <w:rsid w:val="008D7B96"/>
    <w:rsid w:val="008E16B9"/>
    <w:rsid w:val="008E2397"/>
    <w:rsid w:val="008F0A45"/>
    <w:rsid w:val="008F5001"/>
    <w:rsid w:val="00901A5C"/>
    <w:rsid w:val="00901D19"/>
    <w:rsid w:val="00903682"/>
    <w:rsid w:val="00906960"/>
    <w:rsid w:val="00907556"/>
    <w:rsid w:val="009079FD"/>
    <w:rsid w:val="00916F29"/>
    <w:rsid w:val="00920E87"/>
    <w:rsid w:val="00921E4E"/>
    <w:rsid w:val="00923AE0"/>
    <w:rsid w:val="00925313"/>
    <w:rsid w:val="00935DF4"/>
    <w:rsid w:val="00936605"/>
    <w:rsid w:val="00936CDA"/>
    <w:rsid w:val="0094100F"/>
    <w:rsid w:val="00942AC1"/>
    <w:rsid w:val="009437AD"/>
    <w:rsid w:val="0094422D"/>
    <w:rsid w:val="00945BA2"/>
    <w:rsid w:val="00955815"/>
    <w:rsid w:val="0096236B"/>
    <w:rsid w:val="009632A2"/>
    <w:rsid w:val="00963BCF"/>
    <w:rsid w:val="0096623C"/>
    <w:rsid w:val="00970E12"/>
    <w:rsid w:val="00973431"/>
    <w:rsid w:val="00973EF3"/>
    <w:rsid w:val="00974F4A"/>
    <w:rsid w:val="009767AA"/>
    <w:rsid w:val="00976EE5"/>
    <w:rsid w:val="00984996"/>
    <w:rsid w:val="00984E0F"/>
    <w:rsid w:val="009852C8"/>
    <w:rsid w:val="009853FB"/>
    <w:rsid w:val="0099464E"/>
    <w:rsid w:val="009946D5"/>
    <w:rsid w:val="009955D9"/>
    <w:rsid w:val="00996122"/>
    <w:rsid w:val="009970F5"/>
    <w:rsid w:val="009979B4"/>
    <w:rsid w:val="009A1292"/>
    <w:rsid w:val="009A2797"/>
    <w:rsid w:val="009A77EC"/>
    <w:rsid w:val="009B040F"/>
    <w:rsid w:val="009B0AB3"/>
    <w:rsid w:val="009B3B43"/>
    <w:rsid w:val="009B4362"/>
    <w:rsid w:val="009B55BB"/>
    <w:rsid w:val="009B6936"/>
    <w:rsid w:val="009B7EB6"/>
    <w:rsid w:val="009C2BFC"/>
    <w:rsid w:val="009C3FA2"/>
    <w:rsid w:val="009C5C25"/>
    <w:rsid w:val="009C72D5"/>
    <w:rsid w:val="009D0501"/>
    <w:rsid w:val="009D379B"/>
    <w:rsid w:val="009D652A"/>
    <w:rsid w:val="009D6584"/>
    <w:rsid w:val="009D6A80"/>
    <w:rsid w:val="009E10EC"/>
    <w:rsid w:val="009E5C78"/>
    <w:rsid w:val="009E6E29"/>
    <w:rsid w:val="009F07B7"/>
    <w:rsid w:val="009F21F9"/>
    <w:rsid w:val="009F347C"/>
    <w:rsid w:val="009F4005"/>
    <w:rsid w:val="009F58F9"/>
    <w:rsid w:val="00A01828"/>
    <w:rsid w:val="00A0188D"/>
    <w:rsid w:val="00A02C49"/>
    <w:rsid w:val="00A03567"/>
    <w:rsid w:val="00A05487"/>
    <w:rsid w:val="00A10D9A"/>
    <w:rsid w:val="00A173F9"/>
    <w:rsid w:val="00A17C51"/>
    <w:rsid w:val="00A207FB"/>
    <w:rsid w:val="00A22BFF"/>
    <w:rsid w:val="00A23B6F"/>
    <w:rsid w:val="00A23CD4"/>
    <w:rsid w:val="00A24A00"/>
    <w:rsid w:val="00A25000"/>
    <w:rsid w:val="00A274CF"/>
    <w:rsid w:val="00A27C8F"/>
    <w:rsid w:val="00A35E7F"/>
    <w:rsid w:val="00A40B18"/>
    <w:rsid w:val="00A44B05"/>
    <w:rsid w:val="00A4547D"/>
    <w:rsid w:val="00A5536E"/>
    <w:rsid w:val="00A57E7D"/>
    <w:rsid w:val="00A60714"/>
    <w:rsid w:val="00A61345"/>
    <w:rsid w:val="00A62C64"/>
    <w:rsid w:val="00A62F99"/>
    <w:rsid w:val="00A63A4B"/>
    <w:rsid w:val="00A64043"/>
    <w:rsid w:val="00A66886"/>
    <w:rsid w:val="00A70148"/>
    <w:rsid w:val="00A726AA"/>
    <w:rsid w:val="00A728C7"/>
    <w:rsid w:val="00A73E01"/>
    <w:rsid w:val="00A75FCC"/>
    <w:rsid w:val="00A810F5"/>
    <w:rsid w:val="00A8296D"/>
    <w:rsid w:val="00A90327"/>
    <w:rsid w:val="00A9197F"/>
    <w:rsid w:val="00A93B04"/>
    <w:rsid w:val="00AA5054"/>
    <w:rsid w:val="00AA6571"/>
    <w:rsid w:val="00AB038A"/>
    <w:rsid w:val="00AB23DE"/>
    <w:rsid w:val="00AB4016"/>
    <w:rsid w:val="00AB572E"/>
    <w:rsid w:val="00AC0318"/>
    <w:rsid w:val="00AD2346"/>
    <w:rsid w:val="00AD5BA4"/>
    <w:rsid w:val="00AD72D5"/>
    <w:rsid w:val="00AE00CD"/>
    <w:rsid w:val="00AE25C9"/>
    <w:rsid w:val="00AE2D4A"/>
    <w:rsid w:val="00AE49D5"/>
    <w:rsid w:val="00AE6A5B"/>
    <w:rsid w:val="00AE7473"/>
    <w:rsid w:val="00AE79B1"/>
    <w:rsid w:val="00AE7F2E"/>
    <w:rsid w:val="00AF1C3F"/>
    <w:rsid w:val="00AF4F4C"/>
    <w:rsid w:val="00AF6C8A"/>
    <w:rsid w:val="00AF77A3"/>
    <w:rsid w:val="00B010FC"/>
    <w:rsid w:val="00B01443"/>
    <w:rsid w:val="00B0307F"/>
    <w:rsid w:val="00B065FD"/>
    <w:rsid w:val="00B07830"/>
    <w:rsid w:val="00B13A74"/>
    <w:rsid w:val="00B146D0"/>
    <w:rsid w:val="00B156A6"/>
    <w:rsid w:val="00B20658"/>
    <w:rsid w:val="00B21065"/>
    <w:rsid w:val="00B2256D"/>
    <w:rsid w:val="00B236FE"/>
    <w:rsid w:val="00B24648"/>
    <w:rsid w:val="00B25F27"/>
    <w:rsid w:val="00B2661D"/>
    <w:rsid w:val="00B33161"/>
    <w:rsid w:val="00B33640"/>
    <w:rsid w:val="00B33FB8"/>
    <w:rsid w:val="00B35D59"/>
    <w:rsid w:val="00B3702F"/>
    <w:rsid w:val="00B44567"/>
    <w:rsid w:val="00B44971"/>
    <w:rsid w:val="00B4645C"/>
    <w:rsid w:val="00B47CB0"/>
    <w:rsid w:val="00B50977"/>
    <w:rsid w:val="00B50F61"/>
    <w:rsid w:val="00B5355E"/>
    <w:rsid w:val="00B5499B"/>
    <w:rsid w:val="00B57B41"/>
    <w:rsid w:val="00B61233"/>
    <w:rsid w:val="00B6127C"/>
    <w:rsid w:val="00B67128"/>
    <w:rsid w:val="00B6781F"/>
    <w:rsid w:val="00B67DD2"/>
    <w:rsid w:val="00B72B5E"/>
    <w:rsid w:val="00B74EFF"/>
    <w:rsid w:val="00B755A5"/>
    <w:rsid w:val="00B84D9E"/>
    <w:rsid w:val="00B86237"/>
    <w:rsid w:val="00B939B0"/>
    <w:rsid w:val="00B94A02"/>
    <w:rsid w:val="00B9606E"/>
    <w:rsid w:val="00B96185"/>
    <w:rsid w:val="00B963A1"/>
    <w:rsid w:val="00BA210C"/>
    <w:rsid w:val="00BA7F61"/>
    <w:rsid w:val="00BB0D7D"/>
    <w:rsid w:val="00BB0FD1"/>
    <w:rsid w:val="00BB3DB7"/>
    <w:rsid w:val="00BC1331"/>
    <w:rsid w:val="00BC1F80"/>
    <w:rsid w:val="00BC3605"/>
    <w:rsid w:val="00BC5A46"/>
    <w:rsid w:val="00BC65C2"/>
    <w:rsid w:val="00BD3724"/>
    <w:rsid w:val="00BD3903"/>
    <w:rsid w:val="00BE037A"/>
    <w:rsid w:val="00BE3551"/>
    <w:rsid w:val="00BE66E8"/>
    <w:rsid w:val="00BE6DF9"/>
    <w:rsid w:val="00BE7276"/>
    <w:rsid w:val="00BF26AB"/>
    <w:rsid w:val="00BF7D28"/>
    <w:rsid w:val="00C0112F"/>
    <w:rsid w:val="00C03D62"/>
    <w:rsid w:val="00C04AD7"/>
    <w:rsid w:val="00C05B3C"/>
    <w:rsid w:val="00C0698D"/>
    <w:rsid w:val="00C10548"/>
    <w:rsid w:val="00C10F80"/>
    <w:rsid w:val="00C13B8E"/>
    <w:rsid w:val="00C16A93"/>
    <w:rsid w:val="00C2433D"/>
    <w:rsid w:val="00C246AD"/>
    <w:rsid w:val="00C24798"/>
    <w:rsid w:val="00C26476"/>
    <w:rsid w:val="00C301A9"/>
    <w:rsid w:val="00C36382"/>
    <w:rsid w:val="00C3675A"/>
    <w:rsid w:val="00C411E4"/>
    <w:rsid w:val="00C4389D"/>
    <w:rsid w:val="00C54335"/>
    <w:rsid w:val="00C5439A"/>
    <w:rsid w:val="00C550FA"/>
    <w:rsid w:val="00C55D8A"/>
    <w:rsid w:val="00C56AEE"/>
    <w:rsid w:val="00C56C90"/>
    <w:rsid w:val="00C63452"/>
    <w:rsid w:val="00C64103"/>
    <w:rsid w:val="00C71463"/>
    <w:rsid w:val="00C72D23"/>
    <w:rsid w:val="00C7387C"/>
    <w:rsid w:val="00C80E04"/>
    <w:rsid w:val="00C81457"/>
    <w:rsid w:val="00C8187D"/>
    <w:rsid w:val="00C81BDA"/>
    <w:rsid w:val="00C81C9E"/>
    <w:rsid w:val="00C84347"/>
    <w:rsid w:val="00C84573"/>
    <w:rsid w:val="00C9073A"/>
    <w:rsid w:val="00C91319"/>
    <w:rsid w:val="00C91FC0"/>
    <w:rsid w:val="00CA3DAF"/>
    <w:rsid w:val="00CA6673"/>
    <w:rsid w:val="00CB3F9C"/>
    <w:rsid w:val="00CB4558"/>
    <w:rsid w:val="00CB548A"/>
    <w:rsid w:val="00CB559C"/>
    <w:rsid w:val="00CB583E"/>
    <w:rsid w:val="00CC1AE9"/>
    <w:rsid w:val="00CC2F1C"/>
    <w:rsid w:val="00CC4452"/>
    <w:rsid w:val="00CD1F62"/>
    <w:rsid w:val="00CD7426"/>
    <w:rsid w:val="00CE414D"/>
    <w:rsid w:val="00CE4FFB"/>
    <w:rsid w:val="00CE57D0"/>
    <w:rsid w:val="00CF1BEB"/>
    <w:rsid w:val="00CF537C"/>
    <w:rsid w:val="00CF79EB"/>
    <w:rsid w:val="00D0269F"/>
    <w:rsid w:val="00D02F68"/>
    <w:rsid w:val="00D046B8"/>
    <w:rsid w:val="00D04F68"/>
    <w:rsid w:val="00D07064"/>
    <w:rsid w:val="00D07373"/>
    <w:rsid w:val="00D11A20"/>
    <w:rsid w:val="00D23E9F"/>
    <w:rsid w:val="00D31C61"/>
    <w:rsid w:val="00D32552"/>
    <w:rsid w:val="00D33E51"/>
    <w:rsid w:val="00D378CF"/>
    <w:rsid w:val="00D40F58"/>
    <w:rsid w:val="00D41DB0"/>
    <w:rsid w:val="00D47D7D"/>
    <w:rsid w:val="00D54383"/>
    <w:rsid w:val="00D54ABD"/>
    <w:rsid w:val="00D6009B"/>
    <w:rsid w:val="00D612CE"/>
    <w:rsid w:val="00D619FD"/>
    <w:rsid w:val="00D624AE"/>
    <w:rsid w:val="00D62931"/>
    <w:rsid w:val="00D638F6"/>
    <w:rsid w:val="00D64925"/>
    <w:rsid w:val="00D67913"/>
    <w:rsid w:val="00D74110"/>
    <w:rsid w:val="00D75B8B"/>
    <w:rsid w:val="00D7705C"/>
    <w:rsid w:val="00D80F14"/>
    <w:rsid w:val="00D810B4"/>
    <w:rsid w:val="00D81B56"/>
    <w:rsid w:val="00D8384E"/>
    <w:rsid w:val="00D84958"/>
    <w:rsid w:val="00D854FD"/>
    <w:rsid w:val="00D936FD"/>
    <w:rsid w:val="00D94934"/>
    <w:rsid w:val="00DA1022"/>
    <w:rsid w:val="00DA1205"/>
    <w:rsid w:val="00DA38EA"/>
    <w:rsid w:val="00DA586C"/>
    <w:rsid w:val="00DA76B5"/>
    <w:rsid w:val="00DC1034"/>
    <w:rsid w:val="00DC3020"/>
    <w:rsid w:val="00DD0532"/>
    <w:rsid w:val="00DD2BE3"/>
    <w:rsid w:val="00DD344C"/>
    <w:rsid w:val="00DD4943"/>
    <w:rsid w:val="00DD7818"/>
    <w:rsid w:val="00DE02EC"/>
    <w:rsid w:val="00DE4538"/>
    <w:rsid w:val="00DE4681"/>
    <w:rsid w:val="00DE4778"/>
    <w:rsid w:val="00DE4A75"/>
    <w:rsid w:val="00DF0165"/>
    <w:rsid w:val="00DF0803"/>
    <w:rsid w:val="00DF2845"/>
    <w:rsid w:val="00DF4228"/>
    <w:rsid w:val="00DF5977"/>
    <w:rsid w:val="00DF5BEE"/>
    <w:rsid w:val="00DF7E00"/>
    <w:rsid w:val="00E02A73"/>
    <w:rsid w:val="00E05B00"/>
    <w:rsid w:val="00E07D1F"/>
    <w:rsid w:val="00E1105C"/>
    <w:rsid w:val="00E13A5E"/>
    <w:rsid w:val="00E15166"/>
    <w:rsid w:val="00E21209"/>
    <w:rsid w:val="00E23ED7"/>
    <w:rsid w:val="00E24924"/>
    <w:rsid w:val="00E312B4"/>
    <w:rsid w:val="00E35072"/>
    <w:rsid w:val="00E378E4"/>
    <w:rsid w:val="00E37F48"/>
    <w:rsid w:val="00E409D8"/>
    <w:rsid w:val="00E40D49"/>
    <w:rsid w:val="00E416F3"/>
    <w:rsid w:val="00E44903"/>
    <w:rsid w:val="00E45225"/>
    <w:rsid w:val="00E4560C"/>
    <w:rsid w:val="00E46BB9"/>
    <w:rsid w:val="00E525F9"/>
    <w:rsid w:val="00E642D9"/>
    <w:rsid w:val="00E74516"/>
    <w:rsid w:val="00E74948"/>
    <w:rsid w:val="00E779C0"/>
    <w:rsid w:val="00E77A1C"/>
    <w:rsid w:val="00E85B45"/>
    <w:rsid w:val="00E85D9A"/>
    <w:rsid w:val="00E9770A"/>
    <w:rsid w:val="00EA3125"/>
    <w:rsid w:val="00EA34D0"/>
    <w:rsid w:val="00EA7892"/>
    <w:rsid w:val="00EB171B"/>
    <w:rsid w:val="00EB2471"/>
    <w:rsid w:val="00EB2BAE"/>
    <w:rsid w:val="00EB4785"/>
    <w:rsid w:val="00EB58D7"/>
    <w:rsid w:val="00EB7775"/>
    <w:rsid w:val="00EC082D"/>
    <w:rsid w:val="00EC40FA"/>
    <w:rsid w:val="00ED0668"/>
    <w:rsid w:val="00ED35BC"/>
    <w:rsid w:val="00EE2881"/>
    <w:rsid w:val="00EE3E28"/>
    <w:rsid w:val="00EE567B"/>
    <w:rsid w:val="00EE6F91"/>
    <w:rsid w:val="00EE7921"/>
    <w:rsid w:val="00EF09F2"/>
    <w:rsid w:val="00EF126A"/>
    <w:rsid w:val="00EF5536"/>
    <w:rsid w:val="00F037CD"/>
    <w:rsid w:val="00F04AC3"/>
    <w:rsid w:val="00F07C80"/>
    <w:rsid w:val="00F11B7D"/>
    <w:rsid w:val="00F15BE6"/>
    <w:rsid w:val="00F163E1"/>
    <w:rsid w:val="00F17BE3"/>
    <w:rsid w:val="00F22777"/>
    <w:rsid w:val="00F23450"/>
    <w:rsid w:val="00F242E2"/>
    <w:rsid w:val="00F32099"/>
    <w:rsid w:val="00F36890"/>
    <w:rsid w:val="00F36CF9"/>
    <w:rsid w:val="00F41E0F"/>
    <w:rsid w:val="00F514CE"/>
    <w:rsid w:val="00F5381C"/>
    <w:rsid w:val="00F60825"/>
    <w:rsid w:val="00F60941"/>
    <w:rsid w:val="00F61FF3"/>
    <w:rsid w:val="00F643DF"/>
    <w:rsid w:val="00F65CEC"/>
    <w:rsid w:val="00F7316D"/>
    <w:rsid w:val="00F74D1D"/>
    <w:rsid w:val="00F76EAA"/>
    <w:rsid w:val="00F77DA2"/>
    <w:rsid w:val="00F840F5"/>
    <w:rsid w:val="00F86D21"/>
    <w:rsid w:val="00F9072F"/>
    <w:rsid w:val="00F913A7"/>
    <w:rsid w:val="00F91FFA"/>
    <w:rsid w:val="00F92574"/>
    <w:rsid w:val="00F95604"/>
    <w:rsid w:val="00F97DF1"/>
    <w:rsid w:val="00FA486F"/>
    <w:rsid w:val="00FA51B1"/>
    <w:rsid w:val="00FA5977"/>
    <w:rsid w:val="00FB74EC"/>
    <w:rsid w:val="00FC0098"/>
    <w:rsid w:val="00FC38C5"/>
    <w:rsid w:val="00FC43ED"/>
    <w:rsid w:val="00FD24D0"/>
    <w:rsid w:val="00FD4ED1"/>
    <w:rsid w:val="00FD523D"/>
    <w:rsid w:val="00FD60B9"/>
    <w:rsid w:val="00FD7ED4"/>
    <w:rsid w:val="00FE0173"/>
    <w:rsid w:val="00FE28A8"/>
    <w:rsid w:val="00FE4709"/>
    <w:rsid w:val="00FE7009"/>
    <w:rsid w:val="00FF046F"/>
    <w:rsid w:val="00FF06E8"/>
    <w:rsid w:val="00FF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4A279B"/>
  <w15:chartTrackingRefBased/>
  <w15:docId w15:val="{F12555EF-6214-451B-8E3B-AE4FC1A5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483C"/>
    <w:pPr>
      <w:spacing w:after="120"/>
      <w:jc w:val="both"/>
    </w:pPr>
    <w:rPr>
      <w:sz w:val="24"/>
      <w:szCs w:val="24"/>
      <w:lang w:val="de-AT" w:eastAsia="de-DE"/>
    </w:rPr>
  </w:style>
  <w:style w:type="paragraph" w:styleId="Heading1">
    <w:name w:val="heading 1"/>
    <w:aliases w:val="Heading,Hauptabschnitt"/>
    <w:basedOn w:val="Normal"/>
    <w:next w:val="Normal"/>
    <w:link w:val="Heading1Char"/>
    <w:pPr>
      <w:keepNext/>
      <w:keepLines/>
      <w:spacing w:before="360" w:line="288" w:lineRule="auto"/>
      <w:outlineLvl w:val="0"/>
    </w:pPr>
    <w:rPr>
      <w:rFonts w:ascii="Arial" w:hAnsi="Arial"/>
      <w:b/>
      <w:color w:val="000000"/>
      <w:kern w:val="28"/>
      <w:szCs w:val="20"/>
      <w:lang w:val="de-DE"/>
    </w:rPr>
  </w:style>
  <w:style w:type="paragraph" w:styleId="Heading2">
    <w:name w:val="heading 2"/>
    <w:aliases w:val="Subheading Char,Subheading + Times New Roman,Nicht Fett + Unter...,Subheading"/>
    <w:basedOn w:val="Normal"/>
    <w:next w:val="Normal"/>
    <w:link w:val="Heading2Char"/>
    <w:pPr>
      <w:keepNext/>
      <w:outlineLvl w:val="1"/>
    </w:pPr>
    <w:rPr>
      <w:rFonts w:ascii="Arial" w:eastAsia="Times" w:hAnsi="Arial"/>
      <w:b/>
      <w:i/>
      <w:szCs w:val="20"/>
      <w:lang w:val="en-US"/>
    </w:rPr>
  </w:style>
  <w:style w:type="paragraph" w:styleId="Heading3">
    <w:name w:val="heading 3"/>
    <w:aliases w:val="Unterabschnitt,Beitrag-Unterabschnitt"/>
    <w:basedOn w:val="Normal"/>
    <w:next w:val="Normal"/>
    <w:pPr>
      <w:keepNext/>
      <w:keepLines/>
      <w:numPr>
        <w:ilvl w:val="2"/>
        <w:numId w:val="1"/>
      </w:numPr>
      <w:spacing w:before="240" w:after="240" w:line="288" w:lineRule="auto"/>
      <w:ind w:left="851" w:hanging="851"/>
      <w:outlineLvl w:val="2"/>
    </w:pPr>
    <w:rPr>
      <w:b/>
      <w:color w:val="FF0000"/>
      <w:kern w:val="28"/>
      <w:szCs w:val="20"/>
      <w:lang w:val="de-DE"/>
    </w:rPr>
  </w:style>
  <w:style w:type="paragraph" w:styleId="Heading4">
    <w:name w:val="heading 4"/>
    <w:aliases w:val="UnterUnterabschnitt,Beitrag-UnterUnterabschnitt"/>
    <w:basedOn w:val="Normal"/>
    <w:next w:val="Normal"/>
    <w:pPr>
      <w:keepNext/>
      <w:keepLines/>
      <w:numPr>
        <w:ilvl w:val="3"/>
        <w:numId w:val="1"/>
      </w:numPr>
      <w:spacing w:before="240" w:after="240" w:line="288" w:lineRule="auto"/>
      <w:ind w:left="851" w:hanging="851"/>
      <w:outlineLvl w:val="3"/>
    </w:pPr>
    <w:rPr>
      <w:b/>
      <w:color w:val="FF0000"/>
      <w:kern w:val="28"/>
      <w:szCs w:val="20"/>
      <w:lang w:val="de-DE"/>
    </w:rPr>
  </w:style>
  <w:style w:type="paragraph" w:styleId="Heading5">
    <w:name w:val="heading 5"/>
    <w:basedOn w:val="Normal"/>
    <w:next w:val="Normal"/>
    <w:link w:val="Heading5Char"/>
    <w:pPr>
      <w:keepNext/>
      <w:numPr>
        <w:ilvl w:val="4"/>
        <w:numId w:val="1"/>
      </w:numPr>
      <w:spacing w:before="120" w:after="80"/>
      <w:outlineLvl w:val="4"/>
    </w:pPr>
    <w:rPr>
      <w:rFonts w:ascii="Arial" w:hAnsi="Arial"/>
      <w:b/>
      <w:kern w:val="28"/>
      <w:szCs w:val="20"/>
      <w:lang w:val="de-DE"/>
    </w:rPr>
  </w:style>
  <w:style w:type="paragraph" w:styleId="Heading6">
    <w:name w:val="heading 6"/>
    <w:basedOn w:val="Normal"/>
    <w:next w:val="Normal"/>
    <w:pPr>
      <w:keepNext/>
      <w:numPr>
        <w:ilvl w:val="5"/>
        <w:numId w:val="1"/>
      </w:numPr>
      <w:spacing w:before="120" w:after="80"/>
      <w:outlineLvl w:val="5"/>
    </w:pPr>
    <w:rPr>
      <w:rFonts w:ascii="Arial" w:hAnsi="Arial"/>
      <w:b/>
      <w:i/>
      <w:kern w:val="28"/>
      <w:szCs w:val="20"/>
      <w:lang w:val="de-DE"/>
    </w:rPr>
  </w:style>
  <w:style w:type="paragraph" w:styleId="Heading7">
    <w:name w:val="heading 7"/>
    <w:basedOn w:val="Normal"/>
    <w:next w:val="Normal"/>
    <w:pPr>
      <w:keepNext/>
      <w:numPr>
        <w:ilvl w:val="6"/>
        <w:numId w:val="1"/>
      </w:numPr>
      <w:spacing w:before="80" w:after="60"/>
      <w:outlineLvl w:val="6"/>
    </w:pPr>
    <w:rPr>
      <w:b/>
      <w:kern w:val="28"/>
      <w:szCs w:val="20"/>
      <w:lang w:val="de-DE"/>
    </w:rPr>
  </w:style>
  <w:style w:type="paragraph" w:styleId="Heading8">
    <w:name w:val="heading 8"/>
    <w:basedOn w:val="Normal"/>
    <w:next w:val="Normal"/>
    <w:pPr>
      <w:keepNext/>
      <w:numPr>
        <w:ilvl w:val="7"/>
        <w:numId w:val="1"/>
      </w:numPr>
      <w:spacing w:before="80" w:after="60"/>
      <w:outlineLvl w:val="7"/>
    </w:pPr>
    <w:rPr>
      <w:b/>
      <w:i/>
      <w:kern w:val="28"/>
      <w:szCs w:val="20"/>
      <w:lang w:val="de-DE"/>
    </w:rPr>
  </w:style>
  <w:style w:type="paragraph" w:styleId="Heading9">
    <w:name w:val="heading 9"/>
    <w:basedOn w:val="Normal"/>
    <w:next w:val="Normal"/>
    <w:pPr>
      <w:keepNext/>
      <w:numPr>
        <w:ilvl w:val="8"/>
        <w:numId w:val="1"/>
      </w:numPr>
      <w:spacing w:before="80" w:after="60"/>
      <w:outlineLvl w:val="8"/>
    </w:pPr>
    <w:rPr>
      <w:b/>
      <w:i/>
      <w:kern w:val="28"/>
      <w:szCs w:val="20"/>
      <w:lang w:val="de-D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aliases w:val="Heading Char,Hauptabschnitt Char"/>
    <w:link w:val="Heading1"/>
    <w:rsid w:val="00DE4A75"/>
    <w:rPr>
      <w:rFonts w:ascii="Arial" w:hAnsi="Arial"/>
      <w:b/>
      <w:color w:val="000000"/>
      <w:kern w:val="28"/>
      <w:sz w:val="24"/>
      <w:lang w:val="de-DE" w:eastAsia="de-DE" w:bidi="ar-SA"/>
    </w:rPr>
  </w:style>
  <w:style w:type="character" w:customStyle="1" w:styleId="Heading2Char">
    <w:name w:val="Heading 2 Char"/>
    <w:aliases w:val="Subheading Char Char,Subheading + Times New Roman Char,Nicht Fett + Unter... Char,Subheading Char1"/>
    <w:link w:val="Heading2"/>
    <w:rsid w:val="007F6906"/>
    <w:rPr>
      <w:rFonts w:ascii="Arial" w:eastAsia="Times" w:hAnsi="Arial"/>
      <w:b/>
      <w:i/>
      <w:sz w:val="24"/>
      <w:lang w:val="en-US" w:eastAsia="de-DE" w:bidi="ar-SA"/>
    </w:rPr>
  </w:style>
  <w:style w:type="character" w:customStyle="1" w:styleId="Heading5Char">
    <w:name w:val="Heading 5 Char"/>
    <w:link w:val="Heading5"/>
    <w:rsid w:val="008465DB"/>
    <w:rPr>
      <w:rFonts w:ascii="Arial" w:hAnsi="Arial"/>
      <w:b/>
      <w:kern w:val="28"/>
      <w:sz w:val="24"/>
      <w:lang w:val="de-DE" w:eastAsia="de-DE"/>
    </w:rPr>
  </w:style>
  <w:style w:type="paragraph" w:styleId="Header">
    <w:name w:val="header"/>
    <w:basedOn w:val="Normal"/>
    <w:link w:val="HeaderChar"/>
    <w:pPr>
      <w:tabs>
        <w:tab w:val="center" w:pos="4536"/>
        <w:tab w:val="right" w:pos="9072"/>
      </w:tabs>
    </w:pPr>
  </w:style>
  <w:style w:type="character" w:customStyle="1" w:styleId="HeaderChar">
    <w:name w:val="Header Char"/>
    <w:link w:val="Header"/>
    <w:uiPriority w:val="99"/>
    <w:rsid w:val="009F07B7"/>
    <w:rPr>
      <w:sz w:val="24"/>
      <w:szCs w:val="24"/>
      <w:lang w:eastAsia="de-DE"/>
    </w:rPr>
  </w:style>
  <w:style w:type="paragraph" w:styleId="Footer">
    <w:name w:val="footer"/>
    <w:basedOn w:val="Normal"/>
    <w:link w:val="FooterChar"/>
    <w:pPr>
      <w:tabs>
        <w:tab w:val="center" w:pos="4536"/>
        <w:tab w:val="right" w:pos="9072"/>
      </w:tabs>
    </w:pPr>
  </w:style>
  <w:style w:type="character" w:customStyle="1" w:styleId="FooterChar">
    <w:name w:val="Footer Char"/>
    <w:link w:val="Footer"/>
    <w:uiPriority w:val="99"/>
    <w:rsid w:val="004627EA"/>
    <w:rPr>
      <w:sz w:val="24"/>
      <w:szCs w:val="24"/>
      <w:lang w:val="de-AT"/>
    </w:rPr>
  </w:style>
  <w:style w:type="paragraph" w:customStyle="1" w:styleId="Abstracttitle">
    <w:name w:val="Abstracttitle"/>
    <w:basedOn w:val="Normal"/>
    <w:link w:val="AbstracttitleZchn"/>
    <w:pPr>
      <w:keepNext/>
      <w:keepLines/>
      <w:spacing w:before="240"/>
      <w:ind w:left="567"/>
    </w:pPr>
    <w:rPr>
      <w:rFonts w:ascii="Arial" w:hAnsi="Arial"/>
      <w:b/>
      <w:szCs w:val="20"/>
      <w:lang w:val="de-DE"/>
    </w:rPr>
  </w:style>
  <w:style w:type="character" w:customStyle="1" w:styleId="AbstracttitleZchn">
    <w:name w:val="Abstracttitle Zchn"/>
    <w:link w:val="Abstracttitle"/>
    <w:rsid w:val="00B963A1"/>
    <w:rPr>
      <w:rFonts w:ascii="Arial" w:hAnsi="Arial"/>
      <w:b/>
      <w:sz w:val="24"/>
    </w:rPr>
  </w:style>
  <w:style w:type="paragraph" w:customStyle="1" w:styleId="Title1">
    <w:name w:val="Title1"/>
    <w:basedOn w:val="Heading1"/>
    <w:pPr>
      <w:spacing w:after="240" w:line="240" w:lineRule="auto"/>
      <w:jc w:val="center"/>
      <w:outlineLvl w:val="9"/>
    </w:pPr>
    <w:rPr>
      <w:rFonts w:ascii="Times New Roman" w:hAnsi="Times New Roman"/>
    </w:rPr>
  </w:style>
  <w:style w:type="paragraph" w:customStyle="1" w:styleId="AuthorsInstitutions">
    <w:name w:val="Authors Institutions"/>
    <w:basedOn w:val="Normal"/>
    <w:link w:val="AuthorsInstitutionsZchn"/>
    <w:pPr>
      <w:spacing w:before="120"/>
      <w:jc w:val="center"/>
    </w:pPr>
    <w:rPr>
      <w:i/>
      <w:color w:val="000000"/>
      <w:szCs w:val="20"/>
      <w:lang w:val="de-DE"/>
    </w:rPr>
  </w:style>
  <w:style w:type="character" w:customStyle="1" w:styleId="AuthorsInstitutionsZchn">
    <w:name w:val="Authors Institutions Zchn"/>
    <w:link w:val="AuthorsInstitutions"/>
    <w:rsid w:val="0049307C"/>
    <w:rPr>
      <w:i/>
      <w:color w:val="000000"/>
      <w:sz w:val="24"/>
    </w:rPr>
  </w:style>
  <w:style w:type="paragraph" w:customStyle="1" w:styleId="References">
    <w:name w:val="References"/>
    <w:basedOn w:val="Normal"/>
    <w:link w:val="ReferencesZchn"/>
    <w:pPr>
      <w:ind w:left="709" w:hanging="709"/>
    </w:pPr>
    <w:rPr>
      <w:szCs w:val="20"/>
      <w:lang w:val="en-GB"/>
    </w:rPr>
  </w:style>
  <w:style w:type="character" w:customStyle="1" w:styleId="ReferencesZchn">
    <w:name w:val="References Zchn"/>
    <w:link w:val="References"/>
    <w:rsid w:val="00DE4A75"/>
    <w:rPr>
      <w:sz w:val="24"/>
      <w:lang w:val="en-GB" w:eastAsia="de-DE" w:bidi="ar-SA"/>
    </w:rPr>
  </w:style>
  <w:style w:type="paragraph" w:customStyle="1" w:styleId="Abstracttext">
    <w:name w:val="Abstracttext"/>
    <w:basedOn w:val="Normal"/>
    <w:link w:val="AbstracttextZchn"/>
    <w:pPr>
      <w:ind w:left="567" w:right="567"/>
    </w:pPr>
    <w:rPr>
      <w:color w:val="000000"/>
      <w:szCs w:val="20"/>
      <w:lang w:val="de-DE"/>
    </w:rPr>
  </w:style>
  <w:style w:type="character" w:customStyle="1" w:styleId="AbstracttextZchn">
    <w:name w:val="Abstracttext Zchn"/>
    <w:link w:val="Abstracttext"/>
    <w:rsid w:val="00B01443"/>
    <w:rPr>
      <w:color w:val="000000"/>
      <w:sz w:val="24"/>
      <w:lang w:val="de-DE" w:eastAsia="de-DE" w:bidi="ar-SA"/>
    </w:rPr>
  </w:style>
  <w:style w:type="paragraph" w:customStyle="1" w:styleId="Figurelegend">
    <w:name w:val="Figurelegend"/>
    <w:basedOn w:val="Normal"/>
    <w:link w:val="FigurelegendZchn"/>
    <w:pPr>
      <w:spacing w:before="120" w:after="240"/>
      <w:ind w:left="1418" w:hanging="1418"/>
    </w:pPr>
    <w:rPr>
      <w:sz w:val="20"/>
      <w:szCs w:val="20"/>
      <w:lang w:val="de-DE"/>
    </w:rPr>
  </w:style>
  <w:style w:type="character" w:customStyle="1" w:styleId="FigurelegendZchn">
    <w:name w:val="Figurelegend Zchn"/>
    <w:link w:val="Figurelegend"/>
    <w:rsid w:val="00996122"/>
    <w:rPr>
      <w:lang w:val="de-DE" w:eastAsia="de-DE" w:bidi="ar-SA"/>
    </w:rPr>
  </w:style>
  <w:style w:type="paragraph" w:customStyle="1" w:styleId="StandardText">
    <w:name w:val="StandardText"/>
    <w:basedOn w:val="Abstracttext"/>
    <w:link w:val="StandardTextZchn"/>
    <w:pPr>
      <w:ind w:left="0" w:right="0"/>
    </w:pPr>
    <w:rPr>
      <w:lang w:val="en-GB"/>
    </w:rPr>
  </w:style>
  <w:style w:type="character" w:customStyle="1" w:styleId="StandardTextZchn">
    <w:name w:val="StandardText Zchn"/>
    <w:link w:val="StandardText"/>
    <w:rsid w:val="00B01443"/>
    <w:rPr>
      <w:color w:val="000000"/>
      <w:sz w:val="24"/>
      <w:lang w:val="en-GB" w:eastAsia="de-DE" w:bidi="ar-SA"/>
    </w:rPr>
  </w:style>
  <w:style w:type="paragraph" w:customStyle="1" w:styleId="ECSSStandard">
    <w:name w:val="ECSSStandard"/>
    <w:pPr>
      <w:spacing w:after="120"/>
      <w:ind w:firstLine="284"/>
      <w:jc w:val="both"/>
    </w:pPr>
    <w:rPr>
      <w:lang w:val="en-GB" w:eastAsia="de-DE"/>
    </w:rPr>
  </w:style>
  <w:style w:type="paragraph" w:customStyle="1" w:styleId="ECSSReferences">
    <w:name w:val="ECSSReferences"/>
    <w:basedOn w:val="ECSSStandard"/>
    <w:pPr>
      <w:spacing w:after="0"/>
      <w:ind w:left="284" w:hanging="284"/>
      <w:jc w:val="left"/>
    </w:pPr>
    <w:rPr>
      <w:lang w:val="de-DE"/>
    </w:rPr>
  </w:style>
  <w:style w:type="paragraph" w:styleId="BlockText">
    <w:name w:val="Block Text"/>
    <w:basedOn w:val="Normal"/>
    <w:pPr>
      <w:ind w:left="567" w:right="567"/>
    </w:pPr>
    <w:rPr>
      <w:lang w:val="en-US" w:eastAsia="es-ES"/>
    </w:rPr>
  </w:style>
  <w:style w:type="character" w:styleId="Hyperlink">
    <w:name w:val="Hyperlink"/>
    <w:rPr>
      <w:color w:val="0000FF"/>
      <w:u w:val="single"/>
    </w:rPr>
  </w:style>
  <w:style w:type="paragraph" w:customStyle="1" w:styleId="ECSSImageFooter">
    <w:name w:val="ECSSImageFooter"/>
    <w:basedOn w:val="Normal"/>
    <w:pPr>
      <w:spacing w:before="120"/>
    </w:pPr>
    <w:rPr>
      <w:i/>
      <w:iCs/>
      <w:sz w:val="20"/>
      <w:szCs w:val="20"/>
      <w:lang w:val="en-GB"/>
    </w:rPr>
  </w:style>
  <w:style w:type="paragraph" w:customStyle="1" w:styleId="StandardTextCharCharChar">
    <w:name w:val="StandardText Char Char Char"/>
    <w:basedOn w:val="Abstracttext"/>
    <w:pPr>
      <w:ind w:left="0" w:right="0"/>
    </w:pPr>
    <w:rPr>
      <w:lang w:val="en-GB"/>
    </w:rPr>
  </w:style>
  <w:style w:type="paragraph" w:customStyle="1" w:styleId="xl43">
    <w:name w:val="xl43"/>
    <w:basedOn w:val="Normal"/>
    <w:pPr>
      <w:pBdr>
        <w:bottom w:val="single" w:sz="8" w:space="0" w:color="auto"/>
        <w:right w:val="single" w:sz="8" w:space="0" w:color="auto"/>
      </w:pBdr>
      <w:spacing w:before="100" w:beforeAutospacing="1" w:after="100" w:afterAutospacing="1"/>
    </w:pPr>
    <w:rPr>
      <w:rFonts w:eastAsia="Arial Unicode MS"/>
      <w:b/>
      <w:bCs/>
      <w:lang w:val="en-GB" w:eastAsia="en-US"/>
    </w:rPr>
  </w:style>
  <w:style w:type="paragraph" w:customStyle="1" w:styleId="xl30">
    <w:name w:val="xl30"/>
    <w:basedOn w:val="Normal"/>
    <w:pPr>
      <w:pBdr>
        <w:right w:val="single" w:sz="8" w:space="0" w:color="auto"/>
      </w:pBdr>
      <w:spacing w:before="100" w:beforeAutospacing="1" w:after="100" w:afterAutospacing="1"/>
    </w:pPr>
    <w:rPr>
      <w:rFonts w:eastAsia="Arial Unicode MS"/>
      <w:lang w:val="en-GB" w:eastAsia="en-US"/>
    </w:rPr>
  </w:style>
  <w:style w:type="character" w:customStyle="1" w:styleId="AbstracttextChar">
    <w:name w:val="Abstracttext Char"/>
    <w:rPr>
      <w:color w:val="000000"/>
      <w:sz w:val="24"/>
      <w:lang w:val="de-DE" w:eastAsia="de-DE" w:bidi="ar-SA"/>
    </w:rPr>
  </w:style>
  <w:style w:type="paragraph" w:customStyle="1" w:styleId="xl26">
    <w:name w:val="xl26"/>
    <w:basedOn w:val="Normal"/>
    <w:pPr>
      <w:pBdr>
        <w:bottom w:val="single" w:sz="8" w:space="0" w:color="auto"/>
      </w:pBdr>
      <w:spacing w:before="100" w:beforeAutospacing="1" w:after="100" w:afterAutospacing="1"/>
      <w:jc w:val="center"/>
    </w:pPr>
    <w:rPr>
      <w:rFonts w:eastAsia="Arial Unicode MS"/>
      <w:lang w:val="en-GB" w:eastAsia="en-US"/>
    </w:rPr>
  </w:style>
  <w:style w:type="character" w:customStyle="1" w:styleId="FigurelegendChar">
    <w:name w:val="Figurelegend Char"/>
    <w:rPr>
      <w:lang w:val="de-DE" w:eastAsia="de-DE" w:bidi="ar-SA"/>
    </w:rPr>
  </w:style>
  <w:style w:type="character" w:customStyle="1" w:styleId="trans1">
    <w:name w:val="trans1"/>
    <w:rPr>
      <w:color w:val="00008B"/>
    </w:rPr>
  </w:style>
  <w:style w:type="paragraph" w:customStyle="1" w:styleId="Abbildung">
    <w:name w:val="Abbildung"/>
    <w:basedOn w:val="Normal"/>
    <w:pPr>
      <w:keepNext/>
      <w:spacing w:before="240"/>
      <w:jc w:val="center"/>
    </w:pPr>
    <w:rPr>
      <w:rFonts w:ascii="Tahoma" w:hAnsi="Tahoma"/>
      <w:sz w:val="28"/>
      <w:lang w:val="de-DE"/>
    </w:rPr>
  </w:style>
  <w:style w:type="paragraph" w:customStyle="1" w:styleId="Aufzhl1">
    <w:name w:val="Aufzähl1"/>
    <w:basedOn w:val="Normal"/>
    <w:rPr>
      <w:rFonts w:ascii="Tahoma" w:hAnsi="Tahoma"/>
      <w:sz w:val="28"/>
      <w:lang w:val="de-DE"/>
    </w:rPr>
  </w:style>
  <w:style w:type="paragraph" w:customStyle="1" w:styleId="Tabform">
    <w:name w:val="Tab_form"/>
    <w:basedOn w:val="Normal"/>
    <w:autoRedefine/>
    <w:pPr>
      <w:numPr>
        <w:numId w:val="3"/>
      </w:numPr>
    </w:pPr>
    <w:rPr>
      <w:i/>
      <w:szCs w:val="20"/>
      <w:lang w:val="en-GB"/>
    </w:rPr>
  </w:style>
  <w:style w:type="paragraph" w:styleId="IndexHeading">
    <w:name w:val="index heading"/>
    <w:basedOn w:val="Normal"/>
    <w:next w:val="Normal"/>
    <w:semiHidden/>
    <w:rPr>
      <w:rFonts w:ascii="Arial" w:eastAsia="Times" w:hAnsi="Arial"/>
      <w:sz w:val="22"/>
      <w:szCs w:val="20"/>
      <w:lang w:val="de-DE"/>
    </w:rPr>
  </w:style>
  <w:style w:type="character" w:styleId="PageNumber">
    <w:name w:val="page number"/>
    <w:basedOn w:val="DefaultParagraphFont"/>
  </w:style>
  <w:style w:type="character" w:styleId="FollowedHyperlink">
    <w:name w:val="FollowedHyperlink"/>
    <w:rPr>
      <w:color w:val="0000FF"/>
      <w:u w:val="single"/>
    </w:rPr>
  </w:style>
  <w:style w:type="paragraph" w:styleId="NoteHeading">
    <w:name w:val="Note Heading"/>
    <w:basedOn w:val="Normal"/>
    <w:next w:val="Normal"/>
  </w:style>
  <w:style w:type="paragraph" w:customStyle="1" w:styleId="Keywords">
    <w:name w:val="Key words"/>
    <w:basedOn w:val="StandardText"/>
    <w:rPr>
      <w:caps/>
    </w:rPr>
  </w:style>
  <w:style w:type="paragraph" w:customStyle="1" w:styleId="Literatur">
    <w:name w:val="Literatur"/>
    <w:basedOn w:val="Normal"/>
    <w:link w:val="LiteraturZchn"/>
    <w:pPr>
      <w:spacing w:line="240" w:lineRule="exact"/>
      <w:ind w:left="709" w:hanging="709"/>
    </w:pPr>
    <w:rPr>
      <w:rFonts w:ascii="Helvetica" w:hAnsi="Helvetica"/>
      <w:sz w:val="22"/>
      <w:szCs w:val="20"/>
      <w:lang w:val="de-DE"/>
    </w:rPr>
  </w:style>
  <w:style w:type="character" w:customStyle="1" w:styleId="LiteraturZchn">
    <w:name w:val="Literatur Zchn"/>
    <w:link w:val="Literatur"/>
    <w:rsid w:val="00BE3551"/>
    <w:rPr>
      <w:rFonts w:ascii="Helvetica" w:hAnsi="Helvetica"/>
      <w:sz w:val="22"/>
    </w:rPr>
  </w:style>
  <w:style w:type="character" w:customStyle="1" w:styleId="AutorennameImText">
    <w:name w:val="Autorenname_Im_Text"/>
    <w:rPr>
      <w:rFonts w:ascii="Helvetica" w:hAnsi="Helvetica"/>
      <w:smallCaps/>
      <w:noProof w:val="0"/>
      <w:color w:val="000000"/>
      <w:sz w:val="26"/>
      <w:u w:val="none"/>
      <w:lang w:val="de-DE"/>
    </w:rPr>
  </w:style>
  <w:style w:type="paragraph" w:customStyle="1" w:styleId="AbbUnterschrift">
    <w:name w:val="Abb.Unterschrift"/>
    <w:basedOn w:val="Normal"/>
    <w:pPr>
      <w:tabs>
        <w:tab w:val="left" w:pos="709"/>
      </w:tabs>
      <w:spacing w:before="120" w:after="240" w:line="240" w:lineRule="exact"/>
    </w:pPr>
    <w:rPr>
      <w:rFonts w:ascii="Helvetica" w:hAnsi="Helvetica"/>
      <w:sz w:val="20"/>
      <w:szCs w:val="20"/>
      <w:lang w:val="de-DE"/>
    </w:rPr>
  </w:style>
  <w:style w:type="paragraph" w:customStyle="1" w:styleId="Tabberschrift">
    <w:name w:val="Tab.Überschrift"/>
    <w:basedOn w:val="Normal"/>
    <w:link w:val="TabberschriftChar"/>
    <w:pPr>
      <w:spacing w:before="240" w:line="240" w:lineRule="exact"/>
      <w:ind w:left="709" w:hanging="709"/>
    </w:pPr>
    <w:rPr>
      <w:rFonts w:ascii="Helvetica" w:hAnsi="Helvetica"/>
      <w:sz w:val="20"/>
      <w:szCs w:val="20"/>
      <w:lang w:val="de-DE"/>
    </w:rPr>
  </w:style>
  <w:style w:type="character" w:customStyle="1" w:styleId="TabberschriftChar">
    <w:name w:val="Tab.Überschrift Char"/>
    <w:link w:val="Tabberschrift"/>
    <w:rsid w:val="00F514CE"/>
    <w:rPr>
      <w:rFonts w:ascii="Helvetica" w:hAnsi="Helvetica"/>
      <w:lang w:val="de-DE" w:eastAsia="de-DE" w:bidi="ar-SA"/>
    </w:rPr>
  </w:style>
  <w:style w:type="paragraph" w:styleId="Caption">
    <w:name w:val="caption"/>
    <w:basedOn w:val="Normal"/>
    <w:next w:val="Normal"/>
    <w:uiPriority w:val="35"/>
    <w:pPr>
      <w:spacing w:before="120"/>
    </w:pPr>
    <w:rPr>
      <w:rFonts w:ascii="Arial" w:hAnsi="Arial"/>
      <w:b/>
      <w:sz w:val="20"/>
      <w:szCs w:val="20"/>
      <w:lang w:val="en-US"/>
    </w:rPr>
  </w:style>
  <w:style w:type="paragraph" w:styleId="CommentText">
    <w:name w:val="annotation text"/>
    <w:basedOn w:val="Normal"/>
    <w:link w:val="CommentTextChar"/>
    <w:uiPriority w:val="99"/>
    <w:rPr>
      <w:sz w:val="18"/>
      <w:szCs w:val="20"/>
      <w:lang w:val="en-US" w:eastAsia="en-US"/>
    </w:rPr>
  </w:style>
  <w:style w:type="character" w:customStyle="1" w:styleId="CommentTextChar">
    <w:name w:val="Comment Text Char"/>
    <w:link w:val="CommentText"/>
    <w:uiPriority w:val="99"/>
    <w:rsid w:val="00BE3551"/>
    <w:rPr>
      <w:sz w:val="18"/>
      <w:lang w:val="en-US" w:eastAsia="en-US"/>
    </w:rPr>
  </w:style>
  <w:style w:type="paragraph" w:styleId="Subtitle">
    <w:name w:val="Subtitle"/>
    <w:basedOn w:val="Normal"/>
    <w:pPr>
      <w:jc w:val="right"/>
    </w:pPr>
    <w:rPr>
      <w:rFonts w:ascii="Verdana" w:hAnsi="Verdana"/>
      <w:i/>
      <w:sz w:val="20"/>
      <w:szCs w:val="20"/>
      <w:lang w:val="es-ES_tradnl"/>
    </w:rPr>
  </w:style>
  <w:style w:type="paragraph" w:styleId="Title">
    <w:name w:val="Title"/>
    <w:basedOn w:val="Heading1"/>
    <w:link w:val="TitleChar"/>
    <w:pPr>
      <w:spacing w:after="240" w:line="240" w:lineRule="auto"/>
      <w:jc w:val="center"/>
      <w:outlineLvl w:val="9"/>
    </w:pPr>
    <w:rPr>
      <w:rFonts w:ascii="Times New Roman" w:hAnsi="Times New Roman"/>
      <w:sz w:val="36"/>
      <w:lang w:val="en-US"/>
    </w:rPr>
  </w:style>
  <w:style w:type="character" w:customStyle="1" w:styleId="TitleChar">
    <w:name w:val="Title Char"/>
    <w:link w:val="Title"/>
    <w:uiPriority w:val="99"/>
    <w:rsid w:val="00DE4A75"/>
    <w:rPr>
      <w:rFonts w:ascii="Arial" w:hAnsi="Arial"/>
      <w:b/>
      <w:color w:val="000000"/>
      <w:kern w:val="28"/>
      <w:sz w:val="36"/>
      <w:lang w:val="en-US" w:eastAsia="de-DE" w:bidi="ar-SA"/>
    </w:rPr>
  </w:style>
  <w:style w:type="paragraph" w:styleId="BodyText2">
    <w:name w:val="Body Text 2"/>
    <w:basedOn w:val="Normal"/>
    <w:rPr>
      <w:szCs w:val="20"/>
      <w:lang w:val="en-US"/>
    </w:rPr>
  </w:style>
  <w:style w:type="paragraph" w:styleId="BodyTextIndent">
    <w:name w:val="Body Text Indent"/>
    <w:basedOn w:val="Normal"/>
    <w:link w:val="BodyTextIndentChar"/>
    <w:pPr>
      <w:ind w:firstLine="709"/>
    </w:pPr>
    <w:rPr>
      <w:szCs w:val="20"/>
      <w:lang w:val="en-GB"/>
    </w:rPr>
  </w:style>
  <w:style w:type="character" w:customStyle="1" w:styleId="BodyTextIndentChar">
    <w:name w:val="Body Text Indent Char"/>
    <w:link w:val="BodyTextIndent"/>
    <w:rsid w:val="00B963A1"/>
    <w:rPr>
      <w:sz w:val="24"/>
      <w:lang w:val="en-GB"/>
    </w:rPr>
  </w:style>
  <w:style w:type="paragraph" w:styleId="BodyTextIndent2">
    <w:name w:val="Body Text Indent 2"/>
    <w:basedOn w:val="Normal"/>
    <w:pPr>
      <w:ind w:firstLine="709"/>
      <w:jc w:val="center"/>
    </w:pPr>
    <w:rPr>
      <w:szCs w:val="20"/>
      <w:lang w:val="en-GB"/>
    </w:rPr>
  </w:style>
  <w:style w:type="paragraph" w:styleId="BodyText3">
    <w:name w:val="Body Text 3"/>
    <w:basedOn w:val="Normal"/>
    <w:rPr>
      <w:rFonts w:ascii="Arial" w:eastAsia="Times" w:hAnsi="Arial"/>
      <w:noProof/>
      <w:color w:val="000000"/>
      <w:sz w:val="22"/>
      <w:szCs w:val="20"/>
      <w:lang w:val="en-US"/>
    </w:rPr>
  </w:style>
  <w:style w:type="paragraph" w:styleId="BodyText">
    <w:name w:val="Body Text"/>
    <w:basedOn w:val="Normal"/>
    <w:link w:val="BodyTextChar"/>
    <w:rPr>
      <w:szCs w:val="20"/>
      <w:lang w:val="en-US"/>
    </w:rPr>
  </w:style>
  <w:style w:type="character" w:customStyle="1" w:styleId="BodyTextChar">
    <w:name w:val="Body Text Char"/>
    <w:link w:val="BodyText"/>
    <w:rsid w:val="00B963A1"/>
    <w:rPr>
      <w:sz w:val="24"/>
      <w:lang w:val="en-US"/>
    </w:rPr>
  </w:style>
  <w:style w:type="paragraph" w:customStyle="1" w:styleId="BodyText21">
    <w:name w:val="Body Text 21"/>
    <w:basedOn w:val="Normal"/>
    <w:pPr>
      <w:overflowPunct w:val="0"/>
      <w:autoSpaceDE w:val="0"/>
      <w:autoSpaceDN w:val="0"/>
      <w:adjustRightInd w:val="0"/>
      <w:textAlignment w:val="baseline"/>
    </w:pPr>
    <w:rPr>
      <w:szCs w:val="20"/>
      <w:lang w:val="en-GB"/>
    </w:rPr>
  </w:style>
  <w:style w:type="character" w:customStyle="1" w:styleId="StandardTextCharCharCharChar">
    <w:name w:val="StandardText Char Char Char Char"/>
    <w:rPr>
      <w:color w:val="000000"/>
      <w:sz w:val="24"/>
      <w:lang w:val="en-GB" w:eastAsia="de-DE" w:bidi="ar-SA"/>
    </w:rPr>
  </w:style>
  <w:style w:type="paragraph" w:customStyle="1" w:styleId="Body">
    <w:name w:val="Body"/>
    <w:basedOn w:val="Normal"/>
    <w:pPr>
      <w:spacing w:after="240"/>
    </w:pPr>
    <w:rPr>
      <w:rFonts w:ascii="Helvetica" w:hAnsi="Helvetica"/>
      <w:sz w:val="20"/>
      <w:szCs w:val="20"/>
      <w:lang w:val="en-US"/>
    </w:rPr>
  </w:style>
  <w:style w:type="paragraph" w:styleId="FootnoteText">
    <w:name w:val="footnote text"/>
    <w:basedOn w:val="Normal"/>
    <w:link w:val="FootnoteTextChar"/>
    <w:rPr>
      <w:sz w:val="20"/>
      <w:szCs w:val="20"/>
      <w:lang w:val="es-ES"/>
    </w:rPr>
  </w:style>
  <w:style w:type="character" w:customStyle="1" w:styleId="FootnoteTextChar">
    <w:name w:val="Footnote Text Char"/>
    <w:link w:val="FootnoteText"/>
    <w:rsid w:val="00BE3551"/>
    <w:rPr>
      <w:lang w:val="es-ES"/>
    </w:rPr>
  </w:style>
  <w:style w:type="paragraph" w:customStyle="1" w:styleId="Parrafo1CarCar">
    <w:name w:val="Parrafo1 Car Car"/>
    <w:basedOn w:val="Normal"/>
    <w:pPr>
      <w:spacing w:before="120" w:line="360" w:lineRule="auto"/>
    </w:pPr>
    <w:rPr>
      <w:rFonts w:ascii="Arial" w:hAnsi="Arial"/>
      <w:szCs w:val="20"/>
      <w:lang w:val="es-ES"/>
    </w:rPr>
  </w:style>
  <w:style w:type="paragraph" w:customStyle="1" w:styleId="a">
    <w:name w:val="Υπογραφή ηλεκτρονικού ταχυδρομείου"/>
    <w:basedOn w:val="Normal"/>
    <w:rPr>
      <w:szCs w:val="20"/>
      <w:lang w:val="el-GR"/>
    </w:rPr>
  </w:style>
  <w:style w:type="paragraph" w:styleId="PlainText">
    <w:name w:val="Plain Text"/>
    <w:basedOn w:val="Normal"/>
    <w:link w:val="PlainTextChar"/>
    <w:rPr>
      <w:rFonts w:ascii="Courier New" w:hAnsi="Courier New"/>
      <w:sz w:val="20"/>
      <w:szCs w:val="20"/>
      <w:lang w:val="en-US"/>
    </w:rPr>
  </w:style>
  <w:style w:type="character" w:customStyle="1" w:styleId="PlainTextChar">
    <w:name w:val="Plain Text Char"/>
    <w:link w:val="PlainText"/>
    <w:uiPriority w:val="99"/>
    <w:rsid w:val="00BE3551"/>
    <w:rPr>
      <w:rFonts w:ascii="Courier New" w:hAnsi="Courier New"/>
      <w:lang w:val="en-US"/>
    </w:rPr>
  </w:style>
  <w:style w:type="paragraph" w:customStyle="1" w:styleId="NormalWeb1">
    <w:name w:val="Normal (Web)1"/>
    <w:basedOn w:val="Normal"/>
    <w:pPr>
      <w:spacing w:before="100" w:after="100"/>
    </w:pPr>
    <w:rPr>
      <w:rFonts w:ascii="Arial Unicode MS" w:eastAsia="Arial Unicode MS" w:hAnsi="Arial Unicode MS"/>
      <w:szCs w:val="20"/>
      <w:lang w:val="es-ES" w:eastAsia="es-E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rsid w:val="00BE3551"/>
    <w:rPr>
      <w:rFonts w:ascii="Tahoma" w:hAnsi="Tahoma" w:cs="Tahoma"/>
      <w:sz w:val="16"/>
      <w:szCs w:val="16"/>
      <w:lang w:val="de-AT"/>
    </w:rPr>
  </w:style>
  <w:style w:type="paragraph" w:styleId="TableofFigures">
    <w:name w:val="table of figures"/>
    <w:basedOn w:val="Normal"/>
    <w:next w:val="Normal"/>
    <w:semiHidden/>
    <w:pPr>
      <w:ind w:left="480" w:hanging="480"/>
    </w:pPr>
  </w:style>
  <w:style w:type="paragraph" w:styleId="Salutation">
    <w:name w:val="Salutation"/>
    <w:basedOn w:val="Normal"/>
    <w:next w:val="Normal"/>
  </w:style>
  <w:style w:type="paragraph" w:styleId="ListBullet">
    <w:name w:val="List Bullet"/>
    <w:basedOn w:val="Normal"/>
    <w:autoRedefine/>
    <w:pPr>
      <w:numPr>
        <w:numId w:val="4"/>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5"/>
      </w:numPr>
    </w:pPr>
  </w:style>
  <w:style w:type="paragraph" w:styleId="ListBullet4">
    <w:name w:val="List Bullet 4"/>
    <w:basedOn w:val="Normal"/>
    <w:autoRedefine/>
    <w:pPr>
      <w:numPr>
        <w:numId w:val="6"/>
      </w:numPr>
    </w:pPr>
  </w:style>
  <w:style w:type="paragraph" w:styleId="ListBullet5">
    <w:name w:val="List Bullet 5"/>
    <w:basedOn w:val="Normal"/>
    <w:autoRedefine/>
    <w:pPr>
      <w:numPr>
        <w:numId w:val="7"/>
      </w:numPr>
    </w:pPr>
  </w:style>
  <w:style w:type="paragraph" w:styleId="Date">
    <w:name w:val="Date"/>
    <w:basedOn w:val="Normal"/>
    <w:next w:val="Normal"/>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rsid w:val="00B963A1"/>
    <w:rPr>
      <w:rFonts w:ascii="Tahoma" w:hAnsi="Tahoma" w:cs="Tahoma"/>
      <w:sz w:val="24"/>
      <w:szCs w:val="24"/>
      <w:shd w:val="clear" w:color="auto" w:fill="000080"/>
      <w:lang w:val="de-AT"/>
    </w:rPr>
  </w:style>
  <w:style w:type="paragraph" w:styleId="E-mailSignature">
    <w:name w:val="E-mail Signature"/>
    <w:basedOn w:val="Normal"/>
  </w:style>
  <w:style w:type="paragraph" w:styleId="EndnoteText">
    <w:name w:val="endnote text"/>
    <w:basedOn w:val="Normal"/>
    <w:semiHidden/>
    <w:rPr>
      <w:sz w:val="20"/>
      <w:szCs w:val="20"/>
    </w:rPr>
  </w:style>
  <w:style w:type="paragraph" w:styleId="Closing">
    <w:name w:val="Closing"/>
    <w:basedOn w:val="Normal"/>
    <w:pPr>
      <w:ind w:left="4252"/>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Continue">
    <w:name w:val="List Continue"/>
    <w:basedOn w:val="Normal"/>
    <w:pPr>
      <w:ind w:left="283"/>
    </w:pPr>
  </w:style>
  <w:style w:type="paragraph" w:styleId="ListContinue2">
    <w:name w:val="List Continue 2"/>
    <w:basedOn w:val="Normal"/>
    <w:pPr>
      <w:ind w:left="566"/>
    </w:pPr>
  </w:style>
  <w:style w:type="paragraph" w:styleId="ListContinue3">
    <w:name w:val="List Continue 3"/>
    <w:basedOn w:val="Normal"/>
    <w:pPr>
      <w:ind w:left="849"/>
    </w:pPr>
  </w:style>
  <w:style w:type="paragraph" w:styleId="ListContinue4">
    <w:name w:val="List Continue 4"/>
    <w:basedOn w:val="Normal"/>
    <w:pPr>
      <w:ind w:left="1132"/>
    </w:pPr>
  </w:style>
  <w:style w:type="paragraph" w:styleId="ListContinue5">
    <w:name w:val="List Continue 5"/>
    <w:basedOn w:val="Normal"/>
    <w:pPr>
      <w:ind w:left="1415"/>
    </w:pPr>
  </w:style>
  <w:style w:type="paragraph" w:styleId="ListNumber">
    <w:name w:val="List Number"/>
    <w:basedOn w:val="Normal"/>
    <w:pPr>
      <w:numPr>
        <w:numId w:val="8"/>
      </w:numPr>
    </w:pPr>
  </w:style>
  <w:style w:type="paragraph" w:styleId="ListNumber2">
    <w:name w:val="List Number 2"/>
    <w:basedOn w:val="Normal"/>
    <w:pPr>
      <w:numPr>
        <w:numId w:val="9"/>
      </w:numPr>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cs="Courier New"/>
      <w:lang w:val="de-AT" w:eastAsia="de-DE"/>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TableofAuthorities">
    <w:name w:val="table of authorities"/>
    <w:basedOn w:val="Normal"/>
    <w:next w:val="Normal"/>
    <w:semiHidden/>
    <w:pPr>
      <w:ind w:left="240" w:hanging="240"/>
    </w:pPr>
  </w:style>
  <w:style w:type="paragraph" w:styleId="TOAHeading">
    <w:name w:val="toa heading"/>
    <w:basedOn w:val="Normal"/>
    <w:next w:val="Normal"/>
    <w:semiHidden/>
    <w:pPr>
      <w:spacing w:before="120"/>
    </w:pPr>
    <w:rPr>
      <w:rFonts w:ascii="Arial" w:hAnsi="Arial" w:cs="Arial"/>
      <w:b/>
      <w:bCs/>
    </w:rPr>
  </w:style>
  <w:style w:type="paragraph" w:styleId="NormalWeb">
    <w:name w:val="Normal (Web)"/>
    <w:basedOn w:val="Normal"/>
    <w:uiPriority w:val="99"/>
  </w:style>
  <w:style w:type="paragraph" w:styleId="NormalIndent">
    <w:name w:val="Normal Indent"/>
    <w:basedOn w:val="Normal"/>
    <w:pPr>
      <w:ind w:left="708"/>
    </w:pPr>
  </w:style>
  <w:style w:type="paragraph" w:styleId="BodyTextIndent3">
    <w:name w:val="Body Text Indent 3"/>
    <w:basedOn w:val="Normal"/>
    <w:pPr>
      <w:ind w:left="283"/>
    </w:pPr>
    <w:rPr>
      <w:sz w:val="16"/>
      <w:szCs w:val="16"/>
    </w:rPr>
  </w:style>
  <w:style w:type="paragraph" w:styleId="BodyTextFirstIndent">
    <w:name w:val="Body Text First Indent"/>
    <w:basedOn w:val="BodyText"/>
    <w:link w:val="BodyTextFirstIndentChar"/>
    <w:pPr>
      <w:ind w:firstLine="210"/>
    </w:pPr>
    <w:rPr>
      <w:szCs w:val="24"/>
      <w:lang w:val="de-AT"/>
    </w:rPr>
  </w:style>
  <w:style w:type="character" w:customStyle="1" w:styleId="BodyTextFirstIndentChar">
    <w:name w:val="Body Text First Indent Char"/>
    <w:link w:val="BodyTextFirstIndent"/>
    <w:rsid w:val="00B963A1"/>
    <w:rPr>
      <w:sz w:val="24"/>
      <w:szCs w:val="24"/>
      <w:lang w:val="de-AT"/>
    </w:rPr>
  </w:style>
  <w:style w:type="paragraph" w:styleId="BodyTextFirstIndent2">
    <w:name w:val="Body Text First Indent 2"/>
    <w:basedOn w:val="BodyTextIndent"/>
    <w:pPr>
      <w:ind w:left="283" w:firstLine="210"/>
      <w:jc w:val="left"/>
    </w:pPr>
    <w:rPr>
      <w:szCs w:val="24"/>
      <w:lang w:val="de-AT"/>
    </w:rPr>
  </w:style>
  <w:style w:type="paragraph" w:styleId="EnvelopeReturn">
    <w:name w:val="envelope return"/>
    <w:basedOn w:val="Normal"/>
    <w:rPr>
      <w:rFonts w:ascii="Arial" w:hAnsi="Arial" w:cs="Arial"/>
      <w:sz w:val="20"/>
      <w:szCs w:val="20"/>
    </w:rPr>
  </w:style>
  <w:style w:type="paragraph" w:styleId="EnvelopeAddress">
    <w:name w:val="envelope address"/>
    <w:basedOn w:val="Normal"/>
    <w:pPr>
      <w:framePr w:w="4320" w:h="2160" w:hRule="exact" w:hSpace="141" w:wrap="auto" w:hAnchor="page" w:xAlign="center" w:yAlign="bottom"/>
      <w:ind w:left="1"/>
    </w:pPr>
    <w:rPr>
      <w:rFonts w:ascii="Arial" w:hAnsi="Arial" w:cs="Arial"/>
    </w:rPr>
  </w:style>
  <w:style w:type="paragraph" w:styleId="Signature">
    <w:name w:val="Signature"/>
    <w:basedOn w:val="Normal"/>
    <w:pPr>
      <w:ind w:left="4252"/>
    </w:p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CommentSubject">
    <w:name w:val="annotation subject"/>
    <w:basedOn w:val="CommentText"/>
    <w:next w:val="CommentText"/>
    <w:link w:val="CommentSubjectChar"/>
    <w:rPr>
      <w:b/>
      <w:bCs/>
      <w:sz w:val="20"/>
      <w:lang w:val="de-AT" w:eastAsia="de-DE"/>
    </w:rPr>
  </w:style>
  <w:style w:type="character" w:customStyle="1" w:styleId="CommentSubjectChar">
    <w:name w:val="Comment Subject Char"/>
    <w:link w:val="CommentSubject"/>
    <w:rsid w:val="00BE3551"/>
    <w:rPr>
      <w:b/>
      <w:bCs/>
      <w:sz w:val="18"/>
      <w:lang w:val="de-AT" w:eastAsia="en-US"/>
    </w:rPr>
  </w:style>
  <w:style w:type="paragraph" w:customStyle="1" w:styleId="Flietext">
    <w:name w:val="Fließtext"/>
    <w:basedOn w:val="BodyText"/>
    <w:rsid w:val="00281295"/>
    <w:pPr>
      <w:overflowPunct w:val="0"/>
      <w:autoSpaceDE w:val="0"/>
      <w:autoSpaceDN w:val="0"/>
      <w:adjustRightInd w:val="0"/>
      <w:spacing w:after="0"/>
      <w:textAlignment w:val="baseline"/>
    </w:pPr>
    <w:rPr>
      <w:sz w:val="28"/>
      <w:lang w:val="de-DE"/>
    </w:rPr>
  </w:style>
  <w:style w:type="character" w:styleId="CommentReference">
    <w:name w:val="annotation reference"/>
    <w:rsid w:val="00FF06E8"/>
    <w:rPr>
      <w:sz w:val="16"/>
      <w:szCs w:val="16"/>
    </w:rPr>
  </w:style>
  <w:style w:type="table" w:styleId="TableGrid">
    <w:name w:val="Table Grid"/>
    <w:basedOn w:val="TableNormal"/>
    <w:rsid w:val="00CA3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inzug0">
    <w:name w:val="Einzug 0"/>
    <w:aliases w:val="8"/>
    <w:basedOn w:val="Normal"/>
    <w:rsid w:val="00162511"/>
    <w:pPr>
      <w:tabs>
        <w:tab w:val="left" w:pos="454"/>
      </w:tabs>
      <w:overflowPunct w:val="0"/>
      <w:autoSpaceDE w:val="0"/>
      <w:autoSpaceDN w:val="0"/>
      <w:adjustRightInd w:val="0"/>
      <w:spacing w:line="320" w:lineRule="exact"/>
      <w:textAlignment w:val="baseline"/>
    </w:pPr>
    <w:rPr>
      <w:rFonts w:ascii="Arial" w:hAnsi="Arial"/>
      <w:sz w:val="26"/>
      <w:szCs w:val="20"/>
      <w:lang w:val="de-DE"/>
    </w:rPr>
  </w:style>
  <w:style w:type="character" w:styleId="FootnoteReference">
    <w:name w:val="footnote reference"/>
    <w:rsid w:val="00EE7921"/>
    <w:rPr>
      <w:vertAlign w:val="superscript"/>
    </w:rPr>
  </w:style>
  <w:style w:type="paragraph" w:customStyle="1" w:styleId="FormatvorlageLiteraturTimesNewRoman">
    <w:name w:val="Formatvorlage Literatur + Times New Roman"/>
    <w:basedOn w:val="Literatur"/>
    <w:rsid w:val="0016530A"/>
    <w:pPr>
      <w:overflowPunct w:val="0"/>
      <w:autoSpaceDE w:val="0"/>
      <w:autoSpaceDN w:val="0"/>
      <w:adjustRightInd w:val="0"/>
      <w:spacing w:line="480" w:lineRule="auto"/>
      <w:textAlignment w:val="baseline"/>
    </w:pPr>
    <w:rPr>
      <w:rFonts w:ascii="Times New Roman" w:hAnsi="Times New Roman"/>
    </w:rPr>
  </w:style>
  <w:style w:type="paragraph" w:customStyle="1" w:styleId="Tabelle">
    <w:name w:val="Tabelle"/>
    <w:basedOn w:val="Normal"/>
    <w:rsid w:val="006E6F2C"/>
    <w:pPr>
      <w:overflowPunct w:val="0"/>
      <w:autoSpaceDE w:val="0"/>
      <w:autoSpaceDN w:val="0"/>
      <w:adjustRightInd w:val="0"/>
      <w:spacing w:before="40" w:after="60" w:line="200" w:lineRule="exact"/>
      <w:textAlignment w:val="baseline"/>
    </w:pPr>
    <w:rPr>
      <w:rFonts w:ascii="Helvetica" w:hAnsi="Helvetica"/>
      <w:sz w:val="18"/>
      <w:szCs w:val="20"/>
      <w:lang w:val="de-DE"/>
    </w:rPr>
  </w:style>
  <w:style w:type="character" w:customStyle="1" w:styleId="berschrift2SubheadingChar">
    <w:name w:val="Überschrift 2;Subheading Char"/>
    <w:rsid w:val="006E6F2C"/>
    <w:rPr>
      <w:i/>
      <w:kern w:val="28"/>
      <w:sz w:val="24"/>
      <w:lang w:val="de-DE" w:eastAsia="de-AT" w:bidi="ar-SA"/>
    </w:rPr>
  </w:style>
  <w:style w:type="character" w:styleId="Emphasis">
    <w:name w:val="Emphasis"/>
    <w:uiPriority w:val="20"/>
    <w:rsid w:val="007F6906"/>
    <w:rPr>
      <w:i/>
      <w:iCs/>
    </w:rPr>
  </w:style>
  <w:style w:type="character" w:customStyle="1" w:styleId="hit1">
    <w:name w:val="hit1"/>
    <w:rsid w:val="007F6906"/>
    <w:rPr>
      <w:b/>
      <w:bCs/>
      <w:i/>
      <w:iCs/>
      <w:color w:val="000000"/>
    </w:rPr>
  </w:style>
  <w:style w:type="character" w:customStyle="1" w:styleId="runinhead1">
    <w:name w:val="runinhead1"/>
    <w:rsid w:val="007F6906"/>
    <w:rPr>
      <w:b/>
      <w:bCs/>
    </w:rPr>
  </w:style>
  <w:style w:type="paragraph" w:customStyle="1" w:styleId="BeschriftungTAB">
    <w:name w:val="BeschriftungTAB"/>
    <w:basedOn w:val="Caption"/>
    <w:semiHidden/>
    <w:rsid w:val="00231D90"/>
    <w:pPr>
      <w:keepNext/>
      <w:spacing w:before="240"/>
      <w:ind w:left="851" w:right="851"/>
      <w:jc w:val="center"/>
    </w:pPr>
    <w:rPr>
      <w:rFonts w:ascii="Times New Roman" w:hAnsi="Times New Roman"/>
      <w:b w:val="0"/>
      <w:bCs/>
      <w:i/>
      <w:sz w:val="23"/>
      <w:szCs w:val="24"/>
      <w:lang w:val="de-DE"/>
    </w:rPr>
  </w:style>
  <w:style w:type="paragraph" w:customStyle="1" w:styleId="num">
    <w:name w:val="num"/>
    <w:basedOn w:val="StandardText"/>
    <w:next w:val="StandardText"/>
    <w:rsid w:val="00231D90"/>
    <w:pPr>
      <w:numPr>
        <w:numId w:val="13"/>
      </w:numPr>
      <w:overflowPunct w:val="0"/>
      <w:autoSpaceDE w:val="0"/>
      <w:autoSpaceDN w:val="0"/>
      <w:adjustRightInd w:val="0"/>
      <w:spacing w:before="120"/>
      <w:textAlignment w:val="baseline"/>
    </w:pPr>
    <w:rPr>
      <w:lang w:val="de-DE" w:eastAsia="de-AT"/>
    </w:rPr>
  </w:style>
  <w:style w:type="character" w:customStyle="1" w:styleId="BeschriftungZchn">
    <w:name w:val="Beschriftung Zchn"/>
    <w:rsid w:val="00231D90"/>
    <w:rPr>
      <w:bCs/>
      <w:i/>
      <w:sz w:val="22"/>
      <w:szCs w:val="24"/>
      <w:lang w:val="de-DE" w:eastAsia="de-DE" w:bidi="ar-SA"/>
    </w:rPr>
  </w:style>
  <w:style w:type="paragraph" w:customStyle="1" w:styleId="TODO">
    <w:name w:val="TODO"/>
    <w:basedOn w:val="StandardText"/>
    <w:link w:val="TODOZchn"/>
    <w:rsid w:val="00231D90"/>
    <w:pPr>
      <w:overflowPunct w:val="0"/>
      <w:autoSpaceDE w:val="0"/>
      <w:autoSpaceDN w:val="0"/>
      <w:adjustRightInd w:val="0"/>
      <w:textAlignment w:val="baseline"/>
    </w:pPr>
    <w:rPr>
      <w:rFonts w:ascii="Arial" w:hAnsi="Arial" w:cs="TimesNewRomanPSMT"/>
      <w:b/>
      <w:color w:val="FF0000"/>
      <w:lang w:eastAsia="de-AT"/>
    </w:rPr>
  </w:style>
  <w:style w:type="character" w:customStyle="1" w:styleId="TODOZchn">
    <w:name w:val="TODO Zchn"/>
    <w:link w:val="TODO"/>
    <w:rsid w:val="00231D90"/>
    <w:rPr>
      <w:rFonts w:ascii="Arial" w:hAnsi="Arial" w:cs="TimesNewRomanPSMT"/>
      <w:b/>
      <w:color w:val="FF0000"/>
      <w:sz w:val="24"/>
      <w:lang w:val="en-GB" w:eastAsia="de-AT" w:bidi="ar-SA"/>
    </w:rPr>
  </w:style>
  <w:style w:type="paragraph" w:customStyle="1" w:styleId="LiteraturTimesNewRoman">
    <w:name w:val="Literatur + Times New Roman"/>
    <w:basedOn w:val="Normal"/>
    <w:rsid w:val="00231D90"/>
    <w:rPr>
      <w:rFonts w:ascii="Arial" w:hAnsi="Arial" w:cs="Arial"/>
      <w:sz w:val="20"/>
      <w:szCs w:val="20"/>
      <w:lang w:val="de-DE" w:eastAsia="fr-FR"/>
    </w:rPr>
  </w:style>
  <w:style w:type="paragraph" w:customStyle="1" w:styleId="LiteraturLinks0cm">
    <w:name w:val="Literatur + Links:  0 cm"/>
    <w:aliases w:val="Hängend:  1 cm"/>
    <w:basedOn w:val="LiteraturTimesNewRoman"/>
    <w:rsid w:val="00231D90"/>
    <w:rPr>
      <w:lang w:val="en-GB"/>
    </w:rPr>
  </w:style>
  <w:style w:type="paragraph" w:customStyle="1" w:styleId="Iauiue1">
    <w:name w:val="Iau?iue1"/>
    <w:rsid w:val="00231D90"/>
    <w:pPr>
      <w:overflowPunct w:val="0"/>
      <w:autoSpaceDE w:val="0"/>
      <w:autoSpaceDN w:val="0"/>
      <w:adjustRightInd w:val="0"/>
      <w:spacing w:after="120"/>
      <w:jc w:val="both"/>
      <w:textAlignment w:val="baseline"/>
    </w:pPr>
    <w:rPr>
      <w:lang w:eastAsia="uk-UA"/>
    </w:rPr>
  </w:style>
  <w:style w:type="paragraph" w:customStyle="1" w:styleId="Iauiue4">
    <w:name w:val="Iau?iue4"/>
    <w:rsid w:val="00231D90"/>
    <w:pPr>
      <w:overflowPunct w:val="0"/>
      <w:autoSpaceDE w:val="0"/>
      <w:autoSpaceDN w:val="0"/>
      <w:adjustRightInd w:val="0"/>
      <w:spacing w:after="120"/>
      <w:jc w:val="both"/>
      <w:textAlignment w:val="baseline"/>
    </w:pPr>
    <w:rPr>
      <w:lang w:eastAsia="uk-UA"/>
    </w:rPr>
  </w:style>
  <w:style w:type="paragraph" w:customStyle="1" w:styleId="Iauiue2">
    <w:name w:val="Iau?iue2"/>
    <w:rsid w:val="00231D90"/>
    <w:pPr>
      <w:overflowPunct w:val="0"/>
      <w:autoSpaceDE w:val="0"/>
      <w:autoSpaceDN w:val="0"/>
      <w:adjustRightInd w:val="0"/>
      <w:spacing w:after="120"/>
      <w:jc w:val="both"/>
      <w:textAlignment w:val="baseline"/>
    </w:pPr>
    <w:rPr>
      <w:lang w:eastAsia="uk-UA"/>
    </w:rPr>
  </w:style>
  <w:style w:type="paragraph" w:customStyle="1" w:styleId="Caption1">
    <w:name w:val="Caption1"/>
    <w:basedOn w:val="Normal"/>
    <w:rsid w:val="0011119B"/>
    <w:pPr>
      <w:suppressLineNumbers/>
      <w:overflowPunct w:val="0"/>
      <w:autoSpaceDE w:val="0"/>
      <w:spacing w:before="120"/>
      <w:textAlignment w:val="baseline"/>
    </w:pPr>
    <w:rPr>
      <w:i/>
      <w:iCs/>
      <w:lang w:val="de-DE" w:eastAsia="ar-SA"/>
    </w:rPr>
  </w:style>
  <w:style w:type="paragraph" w:customStyle="1" w:styleId="StandardBlock">
    <w:name w:val="Standard + Block"/>
    <w:basedOn w:val="Normal"/>
    <w:rsid w:val="0070338A"/>
    <w:rPr>
      <w:rFonts w:eastAsia="Arial"/>
    </w:rPr>
  </w:style>
  <w:style w:type="paragraph" w:customStyle="1" w:styleId="Figure">
    <w:name w:val="Figure"/>
    <w:basedOn w:val="Normal"/>
    <w:rsid w:val="004B5257"/>
    <w:pPr>
      <w:widowControl w:val="0"/>
      <w:spacing w:beforeLines="50" w:before="120" w:afterLines="100" w:after="240" w:line="280" w:lineRule="exact"/>
      <w:jc w:val="center"/>
    </w:pPr>
    <w:rPr>
      <w:rFonts w:eastAsia="MS Mincho"/>
      <w:sz w:val="20"/>
      <w:szCs w:val="18"/>
      <w:lang w:val="en-GB" w:eastAsia="zh-CN"/>
    </w:rPr>
  </w:style>
  <w:style w:type="paragraph" w:customStyle="1" w:styleId="dvsStandard">
    <w:name w:val="dvs_Standard"/>
    <w:basedOn w:val="Normal"/>
    <w:rsid w:val="004B5257"/>
    <w:pPr>
      <w:overflowPunct w:val="0"/>
      <w:autoSpaceDE w:val="0"/>
      <w:autoSpaceDN w:val="0"/>
      <w:adjustRightInd w:val="0"/>
      <w:spacing w:line="320" w:lineRule="exact"/>
      <w:textAlignment w:val="baseline"/>
    </w:pPr>
    <w:rPr>
      <w:rFonts w:ascii="Arial" w:hAnsi="Arial"/>
      <w:sz w:val="26"/>
      <w:lang w:val="de-DE"/>
    </w:rPr>
  </w:style>
  <w:style w:type="paragraph" w:customStyle="1" w:styleId="VorformatierterText">
    <w:name w:val="Vorformatierter Text"/>
    <w:basedOn w:val="Normal"/>
    <w:rsid w:val="00882C46"/>
    <w:pPr>
      <w:overflowPunct w:val="0"/>
      <w:autoSpaceDE w:val="0"/>
      <w:textAlignment w:val="baseline"/>
    </w:pPr>
    <w:rPr>
      <w:rFonts w:ascii="Courier New" w:eastAsia="Courier New" w:hAnsi="Courier New" w:cs="Courier New"/>
      <w:sz w:val="20"/>
      <w:szCs w:val="20"/>
      <w:lang w:val="de-DE" w:eastAsia="ar-SA"/>
    </w:rPr>
  </w:style>
  <w:style w:type="paragraph" w:customStyle="1" w:styleId="paraCharChar">
    <w:name w:val="para Char Char"/>
    <w:basedOn w:val="Heading2"/>
    <w:link w:val="paraCharCharZchn"/>
    <w:rsid w:val="002B77A3"/>
    <w:pPr>
      <w:keepNext w:val="0"/>
      <w:spacing w:before="120" w:line="480" w:lineRule="auto"/>
      <w:ind w:firstLine="720"/>
    </w:pPr>
    <w:rPr>
      <w:rFonts w:ascii="Bookman Old Style" w:eastAsia="Times New Roman" w:hAnsi="Bookman Old Style"/>
      <w:b w:val="0"/>
      <w:bCs/>
      <w:i w:val="0"/>
      <w:sz w:val="26"/>
      <w:szCs w:val="26"/>
      <w:lang w:eastAsia="en-US"/>
    </w:rPr>
  </w:style>
  <w:style w:type="character" w:customStyle="1" w:styleId="paraCharCharZchn">
    <w:name w:val="para Char Char Zchn"/>
    <w:link w:val="paraCharChar"/>
    <w:rsid w:val="00881CF8"/>
    <w:rPr>
      <w:rFonts w:ascii="Bookman Old Style" w:eastAsia="Times" w:hAnsi="Bookman Old Style"/>
      <w:b/>
      <w:bCs/>
      <w:i/>
      <w:sz w:val="26"/>
      <w:szCs w:val="26"/>
      <w:lang w:val="en-US" w:eastAsia="en-US" w:bidi="ar-SA"/>
    </w:rPr>
  </w:style>
  <w:style w:type="paragraph" w:customStyle="1" w:styleId="SheadChar">
    <w:name w:val="Shead Char"/>
    <w:basedOn w:val="paraCharChar"/>
    <w:link w:val="SheadCharZchn"/>
    <w:rsid w:val="002B77A3"/>
    <w:pPr>
      <w:ind w:firstLine="0"/>
    </w:pPr>
    <w:rPr>
      <w:rFonts w:cs="Arial"/>
      <w:b/>
      <w:szCs w:val="24"/>
    </w:rPr>
  </w:style>
  <w:style w:type="character" w:customStyle="1" w:styleId="SheadCharZchn">
    <w:name w:val="Shead Char Zchn"/>
    <w:link w:val="SheadChar"/>
    <w:rsid w:val="00881CF8"/>
    <w:rPr>
      <w:rFonts w:ascii="Bookman Old Style" w:eastAsia="Times" w:hAnsi="Bookman Old Style" w:cs="Arial"/>
      <w:b/>
      <w:bCs/>
      <w:i/>
      <w:sz w:val="26"/>
      <w:szCs w:val="24"/>
      <w:lang w:val="en-US" w:eastAsia="en-US" w:bidi="ar-SA"/>
    </w:rPr>
  </w:style>
  <w:style w:type="paragraph" w:customStyle="1" w:styleId="F3-BodySingle">
    <w:name w:val="F3-Body Single"/>
    <w:rsid w:val="002B77A3"/>
    <w:pPr>
      <w:spacing w:after="360" w:line="480" w:lineRule="auto"/>
      <w:ind w:left="547" w:hanging="547"/>
      <w:jc w:val="both"/>
    </w:pPr>
    <w:rPr>
      <w:rFonts w:ascii="Bookman Old Style" w:hAnsi="Bookman Old Style"/>
      <w:sz w:val="24"/>
    </w:rPr>
  </w:style>
  <w:style w:type="paragraph" w:customStyle="1" w:styleId="para">
    <w:name w:val="para"/>
    <w:basedOn w:val="Normal"/>
    <w:rsid w:val="002B77A3"/>
    <w:pPr>
      <w:spacing w:before="120" w:line="480" w:lineRule="auto"/>
      <w:ind w:firstLine="720"/>
    </w:pPr>
    <w:rPr>
      <w:rFonts w:ascii="Bookman Old Style" w:hAnsi="Bookman Old Style"/>
      <w:sz w:val="25"/>
      <w:szCs w:val="25"/>
      <w:lang w:val="en-US" w:eastAsia="en-US"/>
    </w:rPr>
  </w:style>
  <w:style w:type="paragraph" w:customStyle="1" w:styleId="sh">
    <w:name w:val="sh"/>
    <w:basedOn w:val="Normal"/>
    <w:rsid w:val="002B77A3"/>
    <w:pPr>
      <w:autoSpaceDE w:val="0"/>
      <w:autoSpaceDN w:val="0"/>
      <w:adjustRightInd w:val="0"/>
      <w:spacing w:before="170" w:line="560" w:lineRule="atLeast"/>
      <w:jc w:val="center"/>
    </w:pPr>
    <w:rPr>
      <w:rFonts w:ascii="Book Antiqua" w:hAnsi="Book Antiqua" w:cs="Book Antiqua"/>
      <w:b/>
      <w:bCs/>
      <w:sz w:val="28"/>
      <w:szCs w:val="28"/>
      <w:lang w:val="en-US" w:eastAsia="en-US"/>
    </w:rPr>
  </w:style>
  <w:style w:type="paragraph" w:customStyle="1" w:styleId="para1">
    <w:name w:val="para1"/>
    <w:basedOn w:val="Title"/>
    <w:rsid w:val="002B77A3"/>
    <w:pPr>
      <w:keepNext w:val="0"/>
      <w:keepLines w:val="0"/>
      <w:numPr>
        <w:ilvl w:val="0"/>
        <w:numId w:val="0"/>
      </w:numPr>
      <w:spacing w:before="240" w:after="120" w:line="360" w:lineRule="auto"/>
      <w:ind w:firstLine="360"/>
      <w:jc w:val="both"/>
    </w:pPr>
    <w:rPr>
      <w:b w:val="0"/>
      <w:color w:val="auto"/>
      <w:kern w:val="0"/>
      <w:sz w:val="20"/>
      <w:lang w:eastAsia="en-US"/>
    </w:rPr>
  </w:style>
  <w:style w:type="paragraph" w:customStyle="1" w:styleId="Stylepara1NotItalic">
    <w:name w:val="Style para1 + Not Italic"/>
    <w:basedOn w:val="para1"/>
    <w:rsid w:val="002B77A3"/>
    <w:pPr>
      <w:spacing w:before="120"/>
    </w:pPr>
    <w:rPr>
      <w:i/>
    </w:rPr>
  </w:style>
  <w:style w:type="character" w:customStyle="1" w:styleId="Stylepara1NotItalicChar">
    <w:name w:val="Style para1 + Not Italic Char"/>
    <w:rsid w:val="002B77A3"/>
    <w:rPr>
      <w:b/>
      <w:sz w:val="28"/>
      <w:szCs w:val="24"/>
      <w:lang w:val="en-US" w:eastAsia="en-US" w:bidi="ar-SA"/>
    </w:rPr>
  </w:style>
  <w:style w:type="paragraph" w:customStyle="1" w:styleId="Stylepara1Before6pt">
    <w:name w:val="Style para1 + Before:  6 pt"/>
    <w:basedOn w:val="para1"/>
    <w:rsid w:val="002B77A3"/>
    <w:pPr>
      <w:spacing w:before="120"/>
    </w:pPr>
  </w:style>
  <w:style w:type="paragraph" w:customStyle="1" w:styleId="AuthorsInstIJCSS">
    <w:name w:val="Authors_Inst_IJCSS"/>
    <w:basedOn w:val="AuthorsInstitutions"/>
    <w:qFormat/>
    <w:rsid w:val="0049307C"/>
    <w:rPr>
      <w:lang w:val="en-US"/>
    </w:rPr>
  </w:style>
  <w:style w:type="paragraph" w:customStyle="1" w:styleId="AbstractTextIJCSS">
    <w:name w:val="Abstract_Text_IJCSS"/>
    <w:basedOn w:val="Abstracttext"/>
    <w:link w:val="AbstractTextIJCSSZchn"/>
    <w:qFormat/>
    <w:rsid w:val="0049307C"/>
    <w:pPr>
      <w:suppressAutoHyphens/>
      <w:ind w:left="562" w:right="562"/>
    </w:pPr>
    <w:rPr>
      <w:lang w:val="en-US"/>
    </w:rPr>
  </w:style>
  <w:style w:type="character" w:customStyle="1" w:styleId="AbstractTextIJCSSZchn">
    <w:name w:val="Abstract_Text_IJCSS Zchn"/>
    <w:link w:val="AbstractTextIJCSS"/>
    <w:rsid w:val="0049307C"/>
    <w:rPr>
      <w:color w:val="000000"/>
      <w:sz w:val="24"/>
      <w:lang w:val="en-US" w:eastAsia="de-DE" w:bidi="ar-SA"/>
    </w:rPr>
  </w:style>
  <w:style w:type="character" w:customStyle="1" w:styleId="IJCSSAutorZchn">
    <w:name w:val="IJCSS_Autor Zchn"/>
    <w:basedOn w:val="AuthorsInstitutionsZchn"/>
    <w:link w:val="AuthorsInstIJCSS"/>
    <w:rsid w:val="0049307C"/>
    <w:rPr>
      <w:i/>
      <w:color w:val="000000"/>
      <w:sz w:val="24"/>
    </w:rPr>
  </w:style>
  <w:style w:type="paragraph" w:customStyle="1" w:styleId="TextSectionsIJCSS">
    <w:name w:val="Text_Sections_IJCSS"/>
    <w:basedOn w:val="StandardText"/>
    <w:link w:val="TextSectionsIJCSSZchn"/>
    <w:qFormat/>
    <w:rsid w:val="0049307C"/>
    <w:pPr>
      <w:widowControl w:val="0"/>
      <w:suppressAutoHyphens/>
      <w:ind w:right="-137"/>
    </w:pPr>
    <w:rPr>
      <w:lang w:val="en-US"/>
    </w:rPr>
  </w:style>
  <w:style w:type="character" w:customStyle="1" w:styleId="TextSectionsIJCSSZchn">
    <w:name w:val="Text_Sections_IJCSS Zchn"/>
    <w:link w:val="TextSectionsIJCSS"/>
    <w:rsid w:val="0049307C"/>
    <w:rPr>
      <w:color w:val="000000"/>
      <w:sz w:val="24"/>
      <w:lang w:val="en-US" w:eastAsia="de-DE" w:bidi="ar-SA"/>
    </w:rPr>
  </w:style>
  <w:style w:type="paragraph" w:customStyle="1" w:styleId="SectionHeadingIJCSS">
    <w:name w:val="Section_Heading_IJCSS"/>
    <w:basedOn w:val="Heading1"/>
    <w:next w:val="TextSectionsIJCSS"/>
    <w:link w:val="SectionHeadingIJCSSZchn"/>
    <w:qFormat/>
    <w:rsid w:val="0049307C"/>
    <w:rPr>
      <w:lang w:val="en-US"/>
    </w:rPr>
  </w:style>
  <w:style w:type="character" w:customStyle="1" w:styleId="SectionHeadingIJCSSZchn">
    <w:name w:val="Section_Heading_IJCSS Zchn"/>
    <w:link w:val="SectionHeadingIJCSS"/>
    <w:rsid w:val="0049307C"/>
    <w:rPr>
      <w:rFonts w:ascii="Arial" w:hAnsi="Arial"/>
      <w:b/>
      <w:color w:val="000000"/>
      <w:kern w:val="28"/>
      <w:sz w:val="24"/>
      <w:lang w:val="en-US" w:eastAsia="de-DE" w:bidi="ar-SA"/>
    </w:rPr>
  </w:style>
  <w:style w:type="paragraph" w:customStyle="1" w:styleId="SubsectionHeadingIJCSS">
    <w:name w:val="Subsection_Heading_IJCSS"/>
    <w:basedOn w:val="Heading2"/>
    <w:next w:val="TextSectionsIJCSS"/>
    <w:link w:val="SubsectionHeadingIJCSSZchn"/>
    <w:autoRedefine/>
    <w:qFormat/>
    <w:rsid w:val="00616AC3"/>
    <w:pPr>
      <w:spacing w:before="240"/>
    </w:pPr>
  </w:style>
  <w:style w:type="character" w:customStyle="1" w:styleId="SubsectionHeadingIJCSSZchn">
    <w:name w:val="Subsection_Heading_IJCSS Zchn"/>
    <w:basedOn w:val="Heading2Char"/>
    <w:link w:val="SubsectionHeadingIJCSS"/>
    <w:rsid w:val="00616AC3"/>
    <w:rPr>
      <w:rFonts w:ascii="Arial" w:eastAsia="Times" w:hAnsi="Arial"/>
      <w:b/>
      <w:i/>
      <w:sz w:val="24"/>
      <w:lang w:val="en-US" w:eastAsia="de-DE" w:bidi="ar-SA"/>
    </w:rPr>
  </w:style>
  <w:style w:type="paragraph" w:customStyle="1" w:styleId="TableTextIJCSS">
    <w:name w:val="Table_Text_IJCSS"/>
    <w:basedOn w:val="Figurelegend"/>
    <w:link w:val="TableTextIJCSSZchn"/>
    <w:qFormat/>
    <w:rsid w:val="00CF537C"/>
    <w:pPr>
      <w:spacing w:before="240" w:after="120"/>
    </w:pPr>
    <w:rPr>
      <w:lang w:val="en-US"/>
    </w:rPr>
  </w:style>
  <w:style w:type="character" w:customStyle="1" w:styleId="TableTextIJCSSZchn">
    <w:name w:val="Table_Text_IJCSS Zchn"/>
    <w:link w:val="TableTextIJCSS"/>
    <w:rsid w:val="00CF537C"/>
    <w:rPr>
      <w:lang w:val="en-US" w:eastAsia="de-DE" w:bidi="ar-SA"/>
    </w:rPr>
  </w:style>
  <w:style w:type="paragraph" w:customStyle="1" w:styleId="IJCSSTable">
    <w:name w:val="IJCSS_Table"/>
    <w:basedOn w:val="SheadChar"/>
    <w:link w:val="IJCSSTableZchn"/>
    <w:rsid w:val="00A61345"/>
    <w:pPr>
      <w:spacing w:before="0" w:after="0" w:line="240" w:lineRule="auto"/>
      <w:jc w:val="left"/>
    </w:pPr>
    <w:rPr>
      <w:rFonts w:ascii="Times New Roman" w:hAnsi="Times New Roman" w:cs="Times New Roman"/>
      <w:b w:val="0"/>
      <w:bCs w:val="0"/>
      <w:color w:val="000000"/>
      <w:sz w:val="20"/>
      <w:szCs w:val="20"/>
    </w:rPr>
  </w:style>
  <w:style w:type="character" w:customStyle="1" w:styleId="IJCSSTableZchn">
    <w:name w:val="IJCSS_Table Zchn"/>
    <w:link w:val="IJCSSTable"/>
    <w:rsid w:val="00A61345"/>
    <w:rPr>
      <w:rFonts w:ascii="Bookman Old Style" w:eastAsia="Times" w:hAnsi="Bookman Old Style" w:cs="Arial"/>
      <w:b/>
      <w:bCs/>
      <w:i/>
      <w:color w:val="000000"/>
      <w:sz w:val="26"/>
      <w:szCs w:val="24"/>
      <w:lang w:val="en-US" w:eastAsia="en-US" w:bidi="ar-SA"/>
    </w:rPr>
  </w:style>
  <w:style w:type="paragraph" w:customStyle="1" w:styleId="AufzhlungAnstrich">
    <w:name w:val="AufzählungAnstrich"/>
    <w:basedOn w:val="Normal"/>
    <w:next w:val="Normal"/>
    <w:rsid w:val="00BE3551"/>
    <w:pPr>
      <w:overflowPunct w:val="0"/>
      <w:autoSpaceDE w:val="0"/>
      <w:autoSpaceDN w:val="0"/>
      <w:adjustRightInd w:val="0"/>
      <w:spacing w:line="320" w:lineRule="exact"/>
      <w:ind w:left="425" w:hanging="425"/>
      <w:textAlignment w:val="baseline"/>
    </w:pPr>
    <w:rPr>
      <w:rFonts w:ascii="Helvetica" w:hAnsi="Helvetica"/>
      <w:sz w:val="26"/>
      <w:szCs w:val="20"/>
      <w:lang w:val="de-DE"/>
    </w:rPr>
  </w:style>
  <w:style w:type="paragraph" w:customStyle="1" w:styleId="AufzhlungNummern">
    <w:name w:val="AufzählungNummern"/>
    <w:basedOn w:val="AufzhlungAnstrich"/>
    <w:next w:val="Normal"/>
    <w:rsid w:val="00BE3551"/>
  </w:style>
  <w:style w:type="paragraph" w:customStyle="1" w:styleId="Zitat">
    <w:name w:val="Zitat"/>
    <w:basedOn w:val="Normal"/>
    <w:next w:val="Normal"/>
    <w:rsid w:val="00BE3551"/>
    <w:pPr>
      <w:overflowPunct w:val="0"/>
      <w:autoSpaceDE w:val="0"/>
      <w:autoSpaceDN w:val="0"/>
      <w:adjustRightInd w:val="0"/>
      <w:spacing w:before="120" w:after="240" w:line="240" w:lineRule="exact"/>
      <w:ind w:left="567" w:right="567"/>
      <w:textAlignment w:val="baseline"/>
    </w:pPr>
    <w:rPr>
      <w:rFonts w:ascii="Helvetica" w:hAnsi="Helvetica" w:cs="Helvetica"/>
      <w:sz w:val="20"/>
      <w:szCs w:val="20"/>
      <w:lang w:val="de-DE"/>
    </w:rPr>
  </w:style>
  <w:style w:type="paragraph" w:customStyle="1" w:styleId="AufzhlungStern">
    <w:name w:val="AufzählungStern"/>
    <w:basedOn w:val="AufzhlungAnstrich"/>
    <w:rsid w:val="00BE3551"/>
    <w:pPr>
      <w:ind w:left="567" w:hanging="283"/>
    </w:pPr>
    <w:rPr>
      <w:rFonts w:cs="Helvetica"/>
      <w:szCs w:val="26"/>
    </w:rPr>
  </w:style>
  <w:style w:type="character" w:styleId="Strong">
    <w:name w:val="Strong"/>
    <w:uiPriority w:val="99"/>
    <w:rsid w:val="00BE3551"/>
    <w:rPr>
      <w:b/>
      <w:bCs/>
    </w:rPr>
  </w:style>
  <w:style w:type="paragraph" w:customStyle="1" w:styleId="IJCSSHeader">
    <w:name w:val="IJCSS_Header"/>
    <w:basedOn w:val="Title"/>
    <w:link w:val="IJCSSHeaderZchn"/>
    <w:rsid w:val="00745214"/>
    <w:pPr>
      <w:numPr>
        <w:ilvl w:val="0"/>
        <w:numId w:val="0"/>
      </w:numPr>
      <w:spacing w:before="240" w:after="400"/>
    </w:pPr>
    <w:rPr>
      <w:szCs w:val="36"/>
    </w:rPr>
  </w:style>
  <w:style w:type="character" w:customStyle="1" w:styleId="IJCSSHeaderZchn">
    <w:name w:val="IJCSS_Header Zchn"/>
    <w:link w:val="IJCSSHeader"/>
    <w:rsid w:val="00745214"/>
    <w:rPr>
      <w:rFonts w:ascii="Arial" w:hAnsi="Arial"/>
      <w:b/>
      <w:color w:val="000000"/>
      <w:kern w:val="28"/>
      <w:sz w:val="36"/>
      <w:szCs w:val="36"/>
      <w:lang w:val="en-US" w:eastAsia="de-DE" w:bidi="ar-SA"/>
    </w:rPr>
  </w:style>
  <w:style w:type="paragraph" w:customStyle="1" w:styleId="FormatvorlageAufgezhlt">
    <w:name w:val="Formatvorlage Aufgezählt"/>
    <w:basedOn w:val="Normal"/>
    <w:rsid w:val="00847E97"/>
    <w:pPr>
      <w:numPr>
        <w:numId w:val="14"/>
      </w:numPr>
      <w:overflowPunct w:val="0"/>
      <w:autoSpaceDE w:val="0"/>
      <w:autoSpaceDN w:val="0"/>
      <w:adjustRightInd w:val="0"/>
      <w:ind w:left="714" w:hanging="357"/>
      <w:contextualSpacing/>
      <w:textAlignment w:val="baseline"/>
    </w:pPr>
    <w:rPr>
      <w:szCs w:val="20"/>
      <w:lang w:val="en-US" w:eastAsia="de-AT"/>
    </w:rPr>
  </w:style>
  <w:style w:type="paragraph" w:customStyle="1" w:styleId="IJCSSHeading1">
    <w:name w:val="IJCSS_Heading_1"/>
    <w:basedOn w:val="Title"/>
    <w:link w:val="IJCSSHeading1Zchn"/>
    <w:rsid w:val="00DF0803"/>
    <w:pPr>
      <w:numPr>
        <w:ilvl w:val="0"/>
        <w:numId w:val="0"/>
      </w:numPr>
      <w:overflowPunct w:val="0"/>
      <w:autoSpaceDE w:val="0"/>
      <w:autoSpaceDN w:val="0"/>
      <w:adjustRightInd w:val="0"/>
      <w:spacing w:before="320"/>
      <w:contextualSpacing/>
      <w:textAlignment w:val="baseline"/>
    </w:pPr>
    <w:rPr>
      <w:lang w:eastAsia="de-AT"/>
    </w:rPr>
  </w:style>
  <w:style w:type="character" w:customStyle="1" w:styleId="IJCSSHeading1Zchn">
    <w:name w:val="IJCSS_Heading_1 Zchn"/>
    <w:basedOn w:val="TitleChar"/>
    <w:link w:val="IJCSSHeading1"/>
    <w:rsid w:val="00DF0803"/>
    <w:rPr>
      <w:rFonts w:ascii="Arial" w:hAnsi="Arial"/>
      <w:b/>
      <w:color w:val="000000"/>
      <w:kern w:val="28"/>
      <w:sz w:val="36"/>
      <w:lang w:val="en-US" w:eastAsia="de-DE" w:bidi="ar-SA"/>
    </w:rPr>
  </w:style>
  <w:style w:type="paragraph" w:customStyle="1" w:styleId="Default">
    <w:name w:val="Default"/>
    <w:rsid w:val="009F07B7"/>
    <w:pPr>
      <w:widowControl w:val="0"/>
      <w:autoSpaceDE w:val="0"/>
      <w:autoSpaceDN w:val="0"/>
      <w:adjustRightInd w:val="0"/>
    </w:pPr>
    <w:rPr>
      <w:rFonts w:ascii="MS Mincho" w:eastAsia="MS Mincho" w:hAnsi="Century" w:cs="MS Mincho"/>
      <w:color w:val="000000"/>
      <w:sz w:val="24"/>
      <w:szCs w:val="24"/>
      <w:lang w:eastAsia="ja-JP"/>
    </w:rPr>
  </w:style>
  <w:style w:type="paragraph" w:customStyle="1" w:styleId="SubsubsectionHeadingIJCSS">
    <w:name w:val="Subsubsection_Heading_IJCSS"/>
    <w:basedOn w:val="Heading3"/>
    <w:next w:val="TextSectionsIJCSS"/>
    <w:link w:val="SubsubsectionHeadingIJCSSZchn"/>
    <w:qFormat/>
    <w:rsid w:val="003B679C"/>
    <w:pPr>
      <w:numPr>
        <w:ilvl w:val="0"/>
        <w:numId w:val="0"/>
      </w:numPr>
      <w:overflowPunct w:val="0"/>
      <w:autoSpaceDE w:val="0"/>
      <w:autoSpaceDN w:val="0"/>
      <w:adjustRightInd w:val="0"/>
      <w:spacing w:before="200" w:after="80"/>
      <w:contextualSpacing/>
      <w:textAlignment w:val="baseline"/>
    </w:pPr>
    <w:rPr>
      <w:b w:val="0"/>
      <w:i/>
      <w:color w:val="auto"/>
      <w:lang w:eastAsia="de-AT"/>
    </w:rPr>
  </w:style>
  <w:style w:type="character" w:customStyle="1" w:styleId="SubsubsectionHeadingIJCSSZchn">
    <w:name w:val="Subsubsection_Heading_IJCSS Zchn"/>
    <w:link w:val="SubsubsectionHeadingIJCSS"/>
    <w:rsid w:val="003B679C"/>
    <w:rPr>
      <w:i/>
      <w:kern w:val="28"/>
      <w:sz w:val="24"/>
      <w:lang w:eastAsia="de-AT"/>
    </w:rPr>
  </w:style>
  <w:style w:type="paragraph" w:customStyle="1" w:styleId="IJCSSEditorial">
    <w:name w:val="IJCSS_Editorial"/>
    <w:basedOn w:val="Title"/>
    <w:link w:val="IJCSSEditorialZchn"/>
    <w:rsid w:val="00B963A1"/>
    <w:pPr>
      <w:numPr>
        <w:ilvl w:val="0"/>
        <w:numId w:val="0"/>
      </w:numPr>
    </w:pPr>
  </w:style>
  <w:style w:type="character" w:customStyle="1" w:styleId="IJCSSEditorialZchn">
    <w:name w:val="IJCSS_Editorial Zchn"/>
    <w:basedOn w:val="TitleChar"/>
    <w:link w:val="IJCSSEditorial"/>
    <w:rsid w:val="00B963A1"/>
    <w:rPr>
      <w:rFonts w:ascii="Arial" w:hAnsi="Arial"/>
      <w:b/>
      <w:color w:val="000000"/>
      <w:kern w:val="28"/>
      <w:sz w:val="36"/>
      <w:lang w:val="en-US" w:eastAsia="de-DE" w:bidi="ar-SA"/>
    </w:rPr>
  </w:style>
  <w:style w:type="paragraph" w:customStyle="1" w:styleId="APAAuthor">
    <w:name w:val="APA Author"/>
    <w:basedOn w:val="Normal"/>
    <w:rsid w:val="00B963A1"/>
    <w:pPr>
      <w:spacing w:after="0" w:line="480" w:lineRule="auto"/>
      <w:jc w:val="center"/>
    </w:pPr>
    <w:rPr>
      <w:rFonts w:eastAsia="PMingLiU"/>
      <w:szCs w:val="20"/>
      <w:lang w:val="en-US" w:eastAsia="en-US"/>
    </w:rPr>
  </w:style>
  <w:style w:type="paragraph" w:customStyle="1" w:styleId="APABodyText">
    <w:name w:val="APA Body Text"/>
    <w:basedOn w:val="Normal"/>
    <w:rsid w:val="00B963A1"/>
    <w:pPr>
      <w:spacing w:after="0" w:line="480" w:lineRule="auto"/>
      <w:ind w:firstLine="397"/>
      <w:jc w:val="left"/>
    </w:pPr>
    <w:rPr>
      <w:rFonts w:eastAsia="PMingLiU"/>
      <w:szCs w:val="20"/>
      <w:lang w:val="en-US" w:eastAsia="en-US"/>
    </w:rPr>
  </w:style>
  <w:style w:type="character" w:customStyle="1" w:styleId="clsblurb">
    <w:name w:val="clsblurb"/>
    <w:basedOn w:val="DefaultParagraphFont"/>
    <w:rsid w:val="00B963A1"/>
  </w:style>
  <w:style w:type="paragraph" w:customStyle="1" w:styleId="IJCSSReferences">
    <w:name w:val="IJCSS_References"/>
    <w:basedOn w:val="References"/>
    <w:link w:val="IJCSSReferencesZchn"/>
    <w:rsid w:val="00B963A1"/>
    <w:pPr>
      <w:spacing w:after="0"/>
    </w:pPr>
    <w:rPr>
      <w:lang w:val="en-US"/>
    </w:rPr>
  </w:style>
  <w:style w:type="character" w:customStyle="1" w:styleId="IJCSSReferencesZchn">
    <w:name w:val="IJCSS_References Zchn"/>
    <w:link w:val="IJCSSReferences"/>
    <w:rsid w:val="00B963A1"/>
    <w:rPr>
      <w:sz w:val="24"/>
      <w:lang w:val="en-US" w:eastAsia="de-DE" w:bidi="ar-SA"/>
    </w:rPr>
  </w:style>
  <w:style w:type="paragraph" w:customStyle="1" w:styleId="AbstractHeaderIJCSS">
    <w:name w:val="Abstract_Header_IJCSS"/>
    <w:basedOn w:val="Abstracttitle"/>
    <w:link w:val="AbstractHeaderIJCSSZchn"/>
    <w:qFormat/>
    <w:rsid w:val="00B963A1"/>
    <w:pPr>
      <w:suppressAutoHyphens/>
      <w:jc w:val="left"/>
    </w:pPr>
    <w:rPr>
      <w:lang w:val="en-GB"/>
    </w:rPr>
  </w:style>
  <w:style w:type="character" w:customStyle="1" w:styleId="AbstractHeaderIJCSSZchn">
    <w:name w:val="Abstract_Header_IJCSS Zchn"/>
    <w:link w:val="AbstractHeaderIJCSS"/>
    <w:rsid w:val="00B963A1"/>
    <w:rPr>
      <w:rFonts w:ascii="Arial" w:hAnsi="Arial"/>
      <w:b/>
      <w:sz w:val="24"/>
      <w:lang w:val="en-GB"/>
    </w:rPr>
  </w:style>
  <w:style w:type="paragraph" w:customStyle="1" w:styleId="Header1">
    <w:name w:val="Header 1"/>
    <w:basedOn w:val="Normal"/>
    <w:rsid w:val="00B963A1"/>
    <w:pPr>
      <w:numPr>
        <w:numId w:val="16"/>
      </w:numPr>
      <w:spacing w:before="240" w:line="240" w:lineRule="exact"/>
      <w:ind w:left="357" w:hanging="357"/>
      <w:jc w:val="left"/>
    </w:pPr>
    <w:rPr>
      <w:rFonts w:eastAsia="SimSun"/>
      <w:b/>
      <w:bCs/>
      <w:sz w:val="28"/>
      <w:szCs w:val="28"/>
      <w:lang w:val="en-US" w:eastAsia="zh-CN"/>
    </w:rPr>
  </w:style>
  <w:style w:type="paragraph" w:customStyle="1" w:styleId="Header2">
    <w:name w:val="Header 2"/>
    <w:basedOn w:val="Header1"/>
    <w:autoRedefine/>
    <w:rsid w:val="00B963A1"/>
    <w:pPr>
      <w:numPr>
        <w:ilvl w:val="1"/>
      </w:numPr>
      <w:spacing w:after="0"/>
      <w:ind w:left="607" w:hanging="607"/>
    </w:pPr>
    <w:rPr>
      <w:sz w:val="24"/>
    </w:rPr>
  </w:style>
  <w:style w:type="paragraph" w:customStyle="1" w:styleId="Affiliation2">
    <w:name w:val="Affiliation 2"/>
    <w:basedOn w:val="Heading1"/>
    <w:rsid w:val="00B963A1"/>
    <w:pPr>
      <w:keepLines w:val="0"/>
      <w:spacing w:before="0" w:after="240" w:line="240" w:lineRule="auto"/>
      <w:jc w:val="center"/>
    </w:pPr>
    <w:rPr>
      <w:rFonts w:ascii="Times New Roman" w:eastAsia="SimSun" w:hAnsi="Times New Roman"/>
      <w:b w:val="0"/>
      <w:color w:val="auto"/>
      <w:kern w:val="0"/>
      <w:sz w:val="22"/>
      <w:lang w:val="en-US" w:eastAsia="zh-CN"/>
    </w:rPr>
  </w:style>
  <w:style w:type="paragraph" w:customStyle="1" w:styleId="Char">
    <w:name w:val=" Char"/>
    <w:basedOn w:val="Normal"/>
    <w:autoRedefine/>
    <w:rsid w:val="00B963A1"/>
    <w:pPr>
      <w:spacing w:after="160" w:line="240" w:lineRule="exact"/>
      <w:jc w:val="left"/>
    </w:pPr>
    <w:rPr>
      <w:rFonts w:ascii="Verdana" w:eastAsia="FangSong_GB2312" w:hAnsi="Verdana"/>
      <w:szCs w:val="20"/>
      <w:lang w:val="en-US" w:eastAsia="en-US"/>
    </w:rPr>
  </w:style>
  <w:style w:type="paragraph" w:customStyle="1" w:styleId="CharCharChar">
    <w:name w:val=" Char Char Char"/>
    <w:basedOn w:val="Normal"/>
    <w:autoRedefine/>
    <w:rsid w:val="00B963A1"/>
    <w:pPr>
      <w:spacing w:after="160" w:line="240" w:lineRule="exact"/>
      <w:jc w:val="left"/>
    </w:pPr>
    <w:rPr>
      <w:rFonts w:ascii="Verdana" w:eastAsia="FangSong_GB2312" w:hAnsi="Verdana"/>
      <w:szCs w:val="20"/>
      <w:lang w:val="en-US" w:eastAsia="en-US"/>
    </w:rPr>
  </w:style>
  <w:style w:type="paragraph" w:customStyle="1" w:styleId="GF">
    <w:name w:val="GF报告正文"/>
    <w:basedOn w:val="Normal"/>
    <w:rsid w:val="00B963A1"/>
    <w:pPr>
      <w:spacing w:after="0" w:line="360" w:lineRule="atLeast"/>
      <w:ind w:firstLine="432"/>
      <w:jc w:val="left"/>
    </w:pPr>
    <w:rPr>
      <w:rFonts w:ascii="SimSun" w:eastAsia="SimSun"/>
      <w:sz w:val="21"/>
      <w:szCs w:val="20"/>
      <w:lang w:val="en-US" w:eastAsia="zh-CN"/>
    </w:rPr>
  </w:style>
  <w:style w:type="character" w:customStyle="1" w:styleId="longtext">
    <w:name w:val="long_text"/>
    <w:basedOn w:val="DefaultParagraphFont"/>
    <w:rsid w:val="00B963A1"/>
  </w:style>
  <w:style w:type="character" w:customStyle="1" w:styleId="datatitle1">
    <w:name w:val="datatitle1"/>
    <w:rsid w:val="00B963A1"/>
    <w:rPr>
      <w:b/>
      <w:bCs/>
      <w:color w:val="10619F"/>
      <w:sz w:val="18"/>
      <w:szCs w:val="18"/>
    </w:rPr>
  </w:style>
  <w:style w:type="character" w:customStyle="1" w:styleId="datatitle">
    <w:name w:val="datatitle"/>
    <w:basedOn w:val="DefaultParagraphFont"/>
    <w:rsid w:val="00B963A1"/>
  </w:style>
  <w:style w:type="character" w:customStyle="1" w:styleId="gsa1">
    <w:name w:val="gs_a1"/>
    <w:rsid w:val="00B963A1"/>
    <w:rPr>
      <w:color w:val="008000"/>
    </w:rPr>
  </w:style>
  <w:style w:type="character" w:customStyle="1" w:styleId="sehl">
    <w:name w:val="sehl"/>
    <w:rsid w:val="00B963A1"/>
    <w:rPr>
      <w:color w:val="FFFFFF"/>
      <w:shd w:val="clear" w:color="auto" w:fill="FF0000"/>
    </w:rPr>
  </w:style>
  <w:style w:type="paragraph" w:customStyle="1" w:styleId="bullet">
    <w:name w:val="bullet"/>
    <w:basedOn w:val="Normal"/>
    <w:rsid w:val="00B963A1"/>
    <w:pPr>
      <w:numPr>
        <w:numId w:val="1"/>
      </w:numPr>
      <w:spacing w:after="5" w:line="280" w:lineRule="exact"/>
      <w:ind w:left="646" w:hanging="220"/>
    </w:pPr>
    <w:rPr>
      <w:rFonts w:eastAsia="SimSun"/>
      <w:sz w:val="22"/>
      <w:szCs w:val="20"/>
      <w:lang w:val="en-US" w:eastAsia="zh-CN"/>
    </w:rPr>
  </w:style>
  <w:style w:type="paragraph" w:customStyle="1" w:styleId="KeywordsIJCSS">
    <w:name w:val="Keywords_IJCSS"/>
    <w:basedOn w:val="Keywords"/>
    <w:link w:val="KeywordsIJCSSZchn"/>
    <w:qFormat/>
    <w:rsid w:val="00880F9E"/>
    <w:pPr>
      <w:spacing w:before="240"/>
    </w:pPr>
  </w:style>
  <w:style w:type="character" w:customStyle="1" w:styleId="KeywordsIJCSSZchn">
    <w:name w:val="Keywords_IJCSS Zchn"/>
    <w:link w:val="KeywordsIJCSS"/>
    <w:rsid w:val="00880F9E"/>
    <w:rPr>
      <w:caps/>
      <w:color w:val="000000"/>
      <w:sz w:val="24"/>
      <w:lang w:val="en-GB" w:eastAsia="de-DE"/>
    </w:rPr>
  </w:style>
  <w:style w:type="paragraph" w:customStyle="1" w:styleId="TFBodyText">
    <w:name w:val="T&amp;F Body Text"/>
    <w:basedOn w:val="Normal"/>
    <w:rsid w:val="004627EA"/>
    <w:pPr>
      <w:tabs>
        <w:tab w:val="left" w:pos="450"/>
      </w:tabs>
      <w:spacing w:after="0" w:line="220" w:lineRule="exact"/>
    </w:pPr>
    <w:rPr>
      <w:rFonts w:ascii="Times" w:hAnsi="Times"/>
      <w:sz w:val="20"/>
      <w:szCs w:val="20"/>
      <w:lang w:val="en-GB" w:eastAsia="en-GB"/>
    </w:rPr>
  </w:style>
  <w:style w:type="paragraph" w:customStyle="1" w:styleId="Titel1">
    <w:name w:val="Titel1"/>
    <w:rsid w:val="00110D5C"/>
    <w:pPr>
      <w:keepNext/>
      <w:keepLines/>
      <w:spacing w:before="360" w:after="240"/>
      <w:jc w:val="center"/>
    </w:pPr>
    <w:rPr>
      <w:rFonts w:ascii="Times New Roman Bold" w:eastAsia="ヒラギノ角ゴ Pro W3" w:hAnsi="Times New Roman Bold"/>
      <w:color w:val="000000"/>
      <w:kern w:val="28"/>
      <w:sz w:val="36"/>
      <w:lang w:val="de-DE" w:eastAsia="ja-JP"/>
    </w:rPr>
  </w:style>
  <w:style w:type="paragraph" w:customStyle="1" w:styleId="Standard1">
    <w:name w:val="Standard1"/>
    <w:rsid w:val="00110D5C"/>
    <w:rPr>
      <w:rFonts w:eastAsia="ヒラギノ角ゴ Pro W3"/>
      <w:color w:val="000000"/>
      <w:sz w:val="24"/>
      <w:lang w:val="de-DE" w:eastAsia="ja-JP"/>
    </w:rPr>
  </w:style>
  <w:style w:type="paragraph" w:customStyle="1" w:styleId="IJCSSRef">
    <w:name w:val="IJCSS_Ref"/>
    <w:basedOn w:val="References"/>
    <w:link w:val="IJCSSRefZchn"/>
    <w:rsid w:val="00B33FB8"/>
    <w:rPr>
      <w:lang w:val="de-DE" w:eastAsia="ja-JP"/>
    </w:rPr>
  </w:style>
  <w:style w:type="paragraph" w:customStyle="1" w:styleId="IJCSSReference">
    <w:name w:val="IJCSS_Reference"/>
    <w:basedOn w:val="IJCSSRef"/>
    <w:link w:val="IJCSSReferenceZchn"/>
    <w:rsid w:val="00F643DF"/>
  </w:style>
  <w:style w:type="character" w:customStyle="1" w:styleId="IJCSSRefZchn">
    <w:name w:val="IJCSS_Ref Zchn"/>
    <w:link w:val="IJCSSRef"/>
    <w:rsid w:val="00B33FB8"/>
    <w:rPr>
      <w:sz w:val="24"/>
      <w:lang w:val="en-GB" w:eastAsia="ja-JP" w:bidi="ar-SA"/>
    </w:rPr>
  </w:style>
  <w:style w:type="paragraph" w:customStyle="1" w:styleId="ReferencesIJCSS">
    <w:name w:val="References_IJCSS"/>
    <w:basedOn w:val="References"/>
    <w:link w:val="ReferencesIJCSSZchn"/>
    <w:qFormat/>
    <w:rsid w:val="00F643DF"/>
    <w:pPr>
      <w:overflowPunct w:val="0"/>
      <w:autoSpaceDE w:val="0"/>
      <w:autoSpaceDN w:val="0"/>
      <w:adjustRightInd w:val="0"/>
      <w:spacing w:after="0"/>
      <w:textAlignment w:val="baseline"/>
    </w:pPr>
    <w:rPr>
      <w:lang w:val="en-US"/>
    </w:rPr>
  </w:style>
  <w:style w:type="character" w:customStyle="1" w:styleId="IJCSSReferenceZchn">
    <w:name w:val="IJCSS_Reference Zchn"/>
    <w:basedOn w:val="IJCSSRefZchn"/>
    <w:link w:val="IJCSSReference"/>
    <w:rsid w:val="00F643DF"/>
    <w:rPr>
      <w:sz w:val="24"/>
      <w:lang w:val="en-GB" w:eastAsia="ja-JP" w:bidi="ar-SA"/>
    </w:rPr>
  </w:style>
  <w:style w:type="paragraph" w:customStyle="1" w:styleId="content">
    <w:name w:val="content"/>
    <w:basedOn w:val="Normal"/>
    <w:rsid w:val="005B75B2"/>
    <w:pPr>
      <w:spacing w:before="100" w:beforeAutospacing="1" w:after="100" w:afterAutospacing="1"/>
      <w:jc w:val="left"/>
    </w:pPr>
    <w:rPr>
      <w:rFonts w:ascii="Times" w:hAnsi="Times"/>
      <w:sz w:val="20"/>
      <w:szCs w:val="20"/>
      <w:lang w:val="en-AU" w:eastAsia="en-US"/>
    </w:rPr>
  </w:style>
  <w:style w:type="character" w:customStyle="1" w:styleId="ReferencesIJCSSZchn">
    <w:name w:val="References_IJCSS Zchn"/>
    <w:link w:val="ReferencesIJCSS"/>
    <w:rsid w:val="00F643DF"/>
    <w:rPr>
      <w:sz w:val="24"/>
      <w:lang w:val="en-US" w:eastAsia="de-DE" w:bidi="ar-SA"/>
    </w:rPr>
  </w:style>
  <w:style w:type="character" w:customStyle="1" w:styleId="citationweb">
    <w:name w:val="citation web"/>
    <w:basedOn w:val="DefaultParagraphFont"/>
    <w:rsid w:val="005B75B2"/>
  </w:style>
  <w:style w:type="character" w:customStyle="1" w:styleId="reference-accessdate">
    <w:name w:val="reference-accessdate"/>
    <w:basedOn w:val="DefaultParagraphFont"/>
    <w:rsid w:val="005B75B2"/>
  </w:style>
  <w:style w:type="character" w:customStyle="1" w:styleId="etalia">
    <w:name w:val="etalia"/>
    <w:basedOn w:val="DefaultParagraphFont"/>
    <w:rsid w:val="005B75B2"/>
  </w:style>
  <w:style w:type="character" w:customStyle="1" w:styleId="contribution">
    <w:name w:val="contribution"/>
    <w:basedOn w:val="DefaultParagraphFont"/>
    <w:rsid w:val="005B75B2"/>
  </w:style>
  <w:style w:type="paragraph" w:customStyle="1" w:styleId="FigureTextIJCSS">
    <w:name w:val="Figure_Text_IJCSS"/>
    <w:basedOn w:val="Figurelegend"/>
    <w:link w:val="FigureTextIJCSSZchn"/>
    <w:qFormat/>
    <w:rsid w:val="00655697"/>
    <w:rPr>
      <w:lang w:val="en-US"/>
    </w:rPr>
  </w:style>
  <w:style w:type="character" w:customStyle="1" w:styleId="FigureTextIJCSSZchn">
    <w:name w:val="Figure_Text_IJCSS Zchn"/>
    <w:link w:val="FigureTextIJCSS"/>
    <w:rsid w:val="00655697"/>
    <w:rPr>
      <w:lang w:val="en-US" w:eastAsia="de-DE"/>
    </w:rPr>
  </w:style>
  <w:style w:type="paragraph" w:customStyle="1" w:styleId="TitleIJCSS">
    <w:name w:val="Title_IJCSS"/>
    <w:basedOn w:val="Title"/>
    <w:link w:val="TitleIJCSSZchn"/>
    <w:qFormat/>
    <w:rsid w:val="007F6253"/>
    <w:pPr>
      <w:numPr>
        <w:ilvl w:val="0"/>
        <w:numId w:val="0"/>
      </w:numPr>
      <w:overflowPunct w:val="0"/>
      <w:autoSpaceDE w:val="0"/>
      <w:autoSpaceDN w:val="0"/>
      <w:adjustRightInd w:val="0"/>
      <w:spacing w:before="320"/>
      <w:contextualSpacing/>
      <w:textAlignment w:val="baseline"/>
    </w:pPr>
    <w:rPr>
      <w:lang w:eastAsia="de-AT"/>
    </w:rPr>
  </w:style>
  <w:style w:type="character" w:customStyle="1" w:styleId="TitleIJCSSZchn">
    <w:name w:val="Title_IJCSS Zchn"/>
    <w:basedOn w:val="TitleChar"/>
    <w:link w:val="TitleIJCSS"/>
    <w:rsid w:val="007F6253"/>
    <w:rPr>
      <w:rFonts w:ascii="Arial" w:hAnsi="Arial"/>
      <w:b/>
      <w:color w:val="000000"/>
      <w:kern w:val="28"/>
      <w:sz w:val="36"/>
      <w:lang w:val="en-US" w:eastAsia="de-DE" w:bidi="ar-SA"/>
    </w:rPr>
  </w:style>
  <w:style w:type="character" w:customStyle="1" w:styleId="subheading">
    <w:name w:val="subheading"/>
    <w:basedOn w:val="DefaultParagraphFont"/>
    <w:rsid w:val="007F6253"/>
  </w:style>
  <w:style w:type="table" w:customStyle="1" w:styleId="MittlereListe1">
    <w:name w:val="Mittlere Liste 1"/>
    <w:basedOn w:val="TableNormal"/>
    <w:uiPriority w:val="65"/>
    <w:rsid w:val="008A1DC2"/>
    <w:rPr>
      <w:color w:val="000000"/>
      <w:lang w:val="de-DE" w:eastAsia="de-DE"/>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customStyle="1" w:styleId="dvsStandardtext">
    <w:name w:val="dvs_Standardtext"/>
    <w:basedOn w:val="Normal"/>
    <w:link w:val="dvsStandardtextChar"/>
    <w:uiPriority w:val="99"/>
    <w:rsid w:val="009A2797"/>
    <w:pPr>
      <w:overflowPunct w:val="0"/>
      <w:autoSpaceDE w:val="0"/>
      <w:autoSpaceDN w:val="0"/>
      <w:adjustRightInd w:val="0"/>
      <w:spacing w:after="0" w:line="320" w:lineRule="exact"/>
      <w:textAlignment w:val="baseline"/>
    </w:pPr>
    <w:rPr>
      <w:rFonts w:ascii="Arial" w:hAnsi="Arial"/>
      <w:sz w:val="26"/>
      <w:lang w:val="de-DE"/>
    </w:rPr>
  </w:style>
  <w:style w:type="character" w:customStyle="1" w:styleId="dvsStandardtextChar">
    <w:name w:val="dvs_Standardtext Char"/>
    <w:link w:val="dvsStandardtext"/>
    <w:uiPriority w:val="99"/>
    <w:locked/>
    <w:rsid w:val="009A2797"/>
    <w:rPr>
      <w:rFonts w:ascii="Arial" w:hAnsi="Arial"/>
      <w:sz w:val="26"/>
      <w:szCs w:val="24"/>
      <w:lang w:val="de-DE" w:eastAsia="de-DE"/>
    </w:rPr>
  </w:style>
  <w:style w:type="paragraph" w:customStyle="1" w:styleId="Verfasser">
    <w:name w:val="Verfasser"/>
    <w:basedOn w:val="Normal"/>
    <w:next w:val="Normal"/>
    <w:rsid w:val="009B3B43"/>
    <w:pPr>
      <w:overflowPunct w:val="0"/>
      <w:autoSpaceDE w:val="0"/>
      <w:autoSpaceDN w:val="0"/>
      <w:adjustRightInd w:val="0"/>
      <w:spacing w:after="240"/>
      <w:jc w:val="left"/>
      <w:textAlignment w:val="baseline"/>
    </w:pPr>
    <w:rPr>
      <w:rFonts w:ascii="Helvetica" w:hAnsi="Helvetica"/>
      <w:smallCaps/>
      <w:sz w:val="32"/>
      <w:szCs w:val="20"/>
      <w:lang w:val="de-DE"/>
    </w:rPr>
  </w:style>
  <w:style w:type="paragraph" w:customStyle="1" w:styleId="a0">
    <w:basedOn w:val="TableNormal"/>
    <w:next w:val="TableGrid"/>
    <w:uiPriority w:val="59"/>
    <w:rsid w:val="00901A5C"/>
  </w:style>
  <w:style w:type="character" w:styleId="PlaceholderText">
    <w:name w:val="Placeholder Text"/>
    <w:uiPriority w:val="99"/>
    <w:semiHidden/>
    <w:rsid w:val="00901A5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110693">
      <w:bodyDiv w:val="1"/>
      <w:marLeft w:val="0"/>
      <w:marRight w:val="0"/>
      <w:marTop w:val="0"/>
      <w:marBottom w:val="0"/>
      <w:divBdr>
        <w:top w:val="none" w:sz="0" w:space="0" w:color="auto"/>
        <w:left w:val="none" w:sz="0" w:space="0" w:color="auto"/>
        <w:bottom w:val="none" w:sz="0" w:space="0" w:color="auto"/>
        <w:right w:val="none" w:sz="0" w:space="0" w:color="auto"/>
      </w:divBdr>
      <w:divsChild>
        <w:div w:id="474030205">
          <w:marLeft w:val="0"/>
          <w:marRight w:val="0"/>
          <w:marTop w:val="0"/>
          <w:marBottom w:val="0"/>
          <w:divBdr>
            <w:top w:val="none" w:sz="0" w:space="0" w:color="auto"/>
            <w:left w:val="none" w:sz="0" w:space="0" w:color="auto"/>
            <w:bottom w:val="none" w:sz="0" w:space="0" w:color="auto"/>
            <w:right w:val="none" w:sz="0" w:space="0" w:color="auto"/>
          </w:divBdr>
          <w:divsChild>
            <w:div w:id="19940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218</Words>
  <Characters>1180</Characters>
  <Application>Microsoft Office Word</Application>
  <DocSecurity>0</DocSecurity>
  <Lines>18</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lpstr> </vt:lpstr>
    </vt:vector>
  </TitlesOfParts>
  <Company>Uni Wien</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novatch9</dc:creator>
  <cp:keywords/>
  <dc:description/>
  <cp:lastModifiedBy>Jon Williamson</cp:lastModifiedBy>
  <cp:revision>2</cp:revision>
  <cp:lastPrinted>2011-06-09T20:16:00Z</cp:lastPrinted>
  <dcterms:created xsi:type="dcterms:W3CDTF">2026-03-23T13:58:00Z</dcterms:created>
  <dcterms:modified xsi:type="dcterms:W3CDTF">2026-03-23T13:58:00Z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a0e4d289-dc12-4392-904b-baec7dec6e52</vt:lpwstr>
  </property>
</Properties>
</file>